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46D" w:rsidRPr="001116B2" w:rsidRDefault="00AD546D" w:rsidP="001116B2">
      <w:pPr>
        <w:pStyle w:val="TOCHeading"/>
        <w:rPr>
          <w:rFonts w:ascii="Verdana" w:hAnsi="Verdana"/>
          <w:b/>
          <w:color w:val="2F5496" w:themeColor="accent5" w:themeShade="BF"/>
          <w:sz w:val="24"/>
        </w:rPr>
      </w:pPr>
      <w:bookmarkStart w:id="0" w:name="_GoBack"/>
      <w:bookmarkEnd w:id="0"/>
      <w:r w:rsidRPr="001116B2">
        <w:rPr>
          <w:rFonts w:ascii="Verdana" w:hAnsi="Verdana"/>
          <w:b/>
          <w:color w:val="2F5496" w:themeColor="accent5" w:themeShade="BF"/>
          <w:sz w:val="24"/>
        </w:rPr>
        <w:t>Contents</w:t>
      </w:r>
    </w:p>
    <w:p w:rsidR="00AD546D" w:rsidRDefault="00AD546D" w:rsidP="00AD546D"/>
    <w:p w:rsidR="00AD546D" w:rsidRPr="001116B2" w:rsidRDefault="00AD546D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r w:rsidRPr="001116B2">
        <w:rPr>
          <w:rFonts w:ascii="Verdana" w:hAnsi="Verdana"/>
          <w:sz w:val="20"/>
          <w:lang w:eastAsia="en-GB"/>
        </w:rPr>
        <w:fldChar w:fldCharType="begin"/>
      </w:r>
      <w:r w:rsidRPr="001116B2">
        <w:rPr>
          <w:rFonts w:ascii="Verdana" w:hAnsi="Verdana"/>
          <w:sz w:val="20"/>
          <w:lang w:eastAsia="en-GB"/>
        </w:rPr>
        <w:instrText xml:space="preserve"> TOC \o "1-3" \h \z \u </w:instrText>
      </w:r>
      <w:r w:rsidRPr="001116B2">
        <w:rPr>
          <w:rFonts w:ascii="Verdana" w:hAnsi="Verdana"/>
          <w:sz w:val="20"/>
          <w:lang w:eastAsia="en-GB"/>
        </w:rPr>
        <w:fldChar w:fldCharType="separate"/>
      </w:r>
      <w:hyperlink w:anchor="_Toc126327343" w:history="1">
        <w:r w:rsidRPr="001116B2">
          <w:rPr>
            <w:rStyle w:val="Hyperlink"/>
            <w:rFonts w:ascii="Verdana" w:hAnsi="Verdana"/>
            <w:noProof/>
            <w:sz w:val="20"/>
          </w:rPr>
          <w:t>A.</w:t>
        </w:r>
        <w:r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Pr="001116B2">
          <w:rPr>
            <w:rStyle w:val="Hyperlink"/>
            <w:rFonts w:ascii="Verdana" w:hAnsi="Verdana"/>
            <w:noProof/>
            <w:sz w:val="20"/>
          </w:rPr>
          <w:t>Social Hub Configuration widget</w:t>
        </w:r>
        <w:r w:rsidRPr="001116B2">
          <w:rPr>
            <w:rFonts w:ascii="Verdana" w:hAnsi="Verdana"/>
            <w:noProof/>
            <w:webHidden/>
            <w:sz w:val="20"/>
          </w:rPr>
          <w:tab/>
        </w:r>
        <w:r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Pr="001116B2">
          <w:rPr>
            <w:rFonts w:ascii="Verdana" w:hAnsi="Verdana"/>
            <w:noProof/>
            <w:webHidden/>
            <w:sz w:val="20"/>
          </w:rPr>
          <w:instrText xml:space="preserve"> PAGEREF _Toc126327343 \h </w:instrText>
        </w:r>
        <w:r w:rsidRPr="001116B2">
          <w:rPr>
            <w:rFonts w:ascii="Verdana" w:hAnsi="Verdana"/>
            <w:noProof/>
            <w:webHidden/>
            <w:sz w:val="20"/>
          </w:rPr>
        </w:r>
        <w:r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Pr="001116B2">
          <w:rPr>
            <w:rFonts w:ascii="Verdana" w:hAnsi="Verdana"/>
            <w:noProof/>
            <w:webHidden/>
            <w:sz w:val="20"/>
          </w:rPr>
          <w:t>1</w:t>
        </w:r>
        <w:r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44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B.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Creating the individual checklist items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_Toc126327344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45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1.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Custom Page - Text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_Toc126327345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46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2.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Custom Page – Link(s)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_Toc126327346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3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47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3.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Surveys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_Toc126327347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5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3"/>
        <w:tabs>
          <w:tab w:val="left" w:pos="110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1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3.1.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Creating a new survey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_Toc126327351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5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3"/>
        <w:tabs>
          <w:tab w:val="left" w:pos="110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2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3.2.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Editing a survey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_Toc126327352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8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3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C.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Landing page configuration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_Toc126327353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9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4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D.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Staff Grouping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_Toc126327354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11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5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E.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Adding items to the Checklist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_Toc126327355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13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6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1.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Adding an Input item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_Toc126327356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13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7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4.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Adding a UDF item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_Toc126327357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16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2"/>
        <w:tabs>
          <w:tab w:val="left" w:pos="66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8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5.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Adding a survey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_Toc126327358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17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59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F.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Restricting access to tasks using the Staff Groups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_Toc126327359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17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Pr="001116B2" w:rsidRDefault="00881A1B" w:rsidP="00AD546D">
      <w:pPr>
        <w:pStyle w:val="TOC1"/>
        <w:tabs>
          <w:tab w:val="left" w:pos="440"/>
          <w:tab w:val="right" w:leader="dot" w:pos="9607"/>
        </w:tabs>
        <w:rPr>
          <w:rFonts w:ascii="Verdana" w:eastAsiaTheme="minorEastAsia" w:hAnsi="Verdana"/>
          <w:noProof/>
          <w:sz w:val="20"/>
          <w:lang w:val="en-GB" w:eastAsia="en-GB"/>
        </w:rPr>
      </w:pPr>
      <w:hyperlink w:anchor="_Toc126327360" w:history="1">
        <w:r w:rsidR="00AD546D" w:rsidRPr="001116B2">
          <w:rPr>
            <w:rStyle w:val="Hyperlink"/>
            <w:rFonts w:ascii="Verdana" w:hAnsi="Verdana"/>
            <w:noProof/>
            <w:sz w:val="20"/>
          </w:rPr>
          <w:t>G.</w:t>
        </w:r>
        <w:r w:rsidR="00AD546D" w:rsidRPr="001116B2">
          <w:rPr>
            <w:rFonts w:ascii="Verdana" w:eastAsiaTheme="minorEastAsia" w:hAnsi="Verdana"/>
            <w:noProof/>
            <w:sz w:val="20"/>
            <w:lang w:val="en-GB" w:eastAsia="en-GB"/>
          </w:rPr>
          <w:tab/>
        </w:r>
        <w:r w:rsidR="00AD546D" w:rsidRPr="001116B2">
          <w:rPr>
            <w:rStyle w:val="Hyperlink"/>
            <w:rFonts w:ascii="Verdana" w:hAnsi="Verdana"/>
            <w:noProof/>
            <w:sz w:val="20"/>
          </w:rPr>
          <w:t>Activate</w:t>
        </w:r>
        <w:r w:rsidR="00AD546D" w:rsidRPr="001116B2">
          <w:rPr>
            <w:rFonts w:ascii="Verdana" w:hAnsi="Verdana"/>
            <w:noProof/>
            <w:webHidden/>
            <w:sz w:val="20"/>
          </w:rPr>
          <w:tab/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begin"/>
        </w:r>
        <w:r w:rsidR="00AD546D" w:rsidRPr="001116B2">
          <w:rPr>
            <w:rFonts w:ascii="Verdana" w:hAnsi="Verdana"/>
            <w:noProof/>
            <w:webHidden/>
            <w:sz w:val="20"/>
          </w:rPr>
          <w:instrText xml:space="preserve"> PAGEREF _Toc126327360 \h </w:instrText>
        </w:r>
        <w:r w:rsidR="00AD546D" w:rsidRPr="001116B2">
          <w:rPr>
            <w:rFonts w:ascii="Verdana" w:hAnsi="Verdana"/>
            <w:noProof/>
            <w:webHidden/>
            <w:sz w:val="20"/>
          </w:rPr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separate"/>
        </w:r>
        <w:r w:rsidR="00AD546D" w:rsidRPr="001116B2">
          <w:rPr>
            <w:rFonts w:ascii="Verdana" w:hAnsi="Verdana"/>
            <w:noProof/>
            <w:webHidden/>
            <w:sz w:val="20"/>
          </w:rPr>
          <w:t>18</w:t>
        </w:r>
        <w:r w:rsidR="00AD546D" w:rsidRPr="001116B2">
          <w:rPr>
            <w:rFonts w:ascii="Verdana" w:hAnsi="Verdana"/>
            <w:noProof/>
            <w:webHidden/>
            <w:sz w:val="20"/>
          </w:rPr>
          <w:fldChar w:fldCharType="end"/>
        </w:r>
      </w:hyperlink>
    </w:p>
    <w:p w:rsidR="00AD546D" w:rsidRDefault="00AD546D" w:rsidP="00AD546D">
      <w:pPr>
        <w:rPr>
          <w:rFonts w:ascii="Verdana" w:hAnsi="Verdana"/>
          <w:b/>
          <w:color w:val="404040" w:themeColor="text1" w:themeTint="BF"/>
          <w:sz w:val="20"/>
          <w:lang w:eastAsia="en-GB"/>
        </w:rPr>
      </w:pPr>
      <w:r w:rsidRPr="001116B2">
        <w:rPr>
          <w:rFonts w:ascii="Verdana" w:hAnsi="Verdana"/>
          <w:b/>
          <w:color w:val="404040" w:themeColor="text1" w:themeTint="BF"/>
          <w:sz w:val="20"/>
          <w:lang w:eastAsia="en-GB"/>
        </w:rPr>
        <w:fldChar w:fldCharType="end"/>
      </w:r>
    </w:p>
    <w:p w:rsidR="00025D78" w:rsidRDefault="00025D78" w:rsidP="00AD546D">
      <w:pPr>
        <w:rPr>
          <w:b/>
          <w:color w:val="404040" w:themeColor="text1" w:themeTint="BF"/>
          <w:lang w:eastAsia="en-GB"/>
        </w:rPr>
      </w:pPr>
    </w:p>
    <w:p w:rsidR="00025D78" w:rsidRDefault="00025D78" w:rsidP="00AD546D">
      <w:pPr>
        <w:rPr>
          <w:b/>
          <w:color w:val="404040" w:themeColor="text1" w:themeTint="BF"/>
          <w:lang w:eastAsia="en-GB"/>
        </w:rPr>
      </w:pPr>
    </w:p>
    <w:p w:rsidR="00AD546D" w:rsidRDefault="00025D78" w:rsidP="00025D78">
      <w:pPr>
        <w:pStyle w:val="Heading1"/>
      </w:pPr>
      <w:r>
        <w:t>Background</w:t>
      </w:r>
    </w:p>
    <w:p w:rsidR="00AD546D" w:rsidRPr="00025D78" w:rsidRDefault="00025D78" w:rsidP="00AD546D">
      <w:pPr>
        <w:rPr>
          <w:rFonts w:ascii="Verdana" w:hAnsi="Verdana"/>
        </w:rPr>
      </w:pPr>
      <w:r w:rsidRPr="00025D78">
        <w:rPr>
          <w:rFonts w:ascii="Verdana" w:hAnsi="Verdana"/>
        </w:rPr>
        <w:t xml:space="preserve">The creation of an onboarding checklist was approved and </w:t>
      </w:r>
      <w:proofErr w:type="spellStart"/>
      <w:r w:rsidRPr="00025D78">
        <w:rPr>
          <w:rFonts w:ascii="Verdana" w:hAnsi="Verdana"/>
        </w:rPr>
        <w:t>prioritised</w:t>
      </w:r>
      <w:proofErr w:type="spellEnd"/>
      <w:r w:rsidRPr="00025D78">
        <w:rPr>
          <w:rFonts w:ascii="Verdana" w:hAnsi="Verdana"/>
        </w:rPr>
        <w:t xml:space="preserve"> by the Personnel POG in 2022.</w:t>
      </w:r>
    </w:p>
    <w:p w:rsidR="0066749E" w:rsidRDefault="0066749E" w:rsidP="00AD546D">
      <w:pPr>
        <w:rPr>
          <w:rFonts w:ascii="Verdana" w:hAnsi="Verdana"/>
        </w:rPr>
      </w:pPr>
    </w:p>
    <w:p w:rsidR="00025D78" w:rsidRPr="00025D78" w:rsidRDefault="00025D78" w:rsidP="00AD546D">
      <w:pPr>
        <w:rPr>
          <w:rFonts w:ascii="Verdana" w:hAnsi="Verdana"/>
        </w:rPr>
      </w:pPr>
      <w:r w:rsidRPr="00025D78">
        <w:rPr>
          <w:rFonts w:ascii="Verdana" w:hAnsi="Verdana"/>
        </w:rPr>
        <w:t xml:space="preserve">The checklist is accessed </w:t>
      </w:r>
      <w:r>
        <w:rPr>
          <w:rFonts w:ascii="Verdana" w:hAnsi="Verdana"/>
        </w:rPr>
        <w:t>in</w:t>
      </w:r>
      <w:r w:rsidRPr="00025D78">
        <w:rPr>
          <w:rFonts w:ascii="Verdana" w:hAnsi="Verdana"/>
        </w:rPr>
        <w:t xml:space="preserve"> the Social Hub</w:t>
      </w:r>
      <w:r>
        <w:rPr>
          <w:rFonts w:ascii="Verdana" w:hAnsi="Verdana"/>
        </w:rPr>
        <w:t xml:space="preserve"> via Employee Self Service.</w:t>
      </w:r>
    </w:p>
    <w:p w:rsidR="00025D78" w:rsidRPr="00025D78" w:rsidRDefault="00025D78" w:rsidP="00AD546D">
      <w:pPr>
        <w:rPr>
          <w:rFonts w:ascii="Verdana" w:hAnsi="Verdana"/>
          <w:sz w:val="24"/>
        </w:rPr>
      </w:pPr>
    </w:p>
    <w:p w:rsidR="00025D78" w:rsidRDefault="00025D78" w:rsidP="00AD546D">
      <w:pPr>
        <w:rPr>
          <w:rFonts w:ascii="Verdana" w:hAnsi="Verdana"/>
          <w:b/>
          <w:sz w:val="28"/>
        </w:rPr>
      </w:pPr>
    </w:p>
    <w:p w:rsidR="00025D78" w:rsidRDefault="00025D78" w:rsidP="00AD546D">
      <w:pPr>
        <w:rPr>
          <w:rFonts w:ascii="Verdana" w:hAnsi="Verdana"/>
          <w:b/>
          <w:sz w:val="28"/>
        </w:rPr>
      </w:pPr>
    </w:p>
    <w:p w:rsidR="00A34921" w:rsidRDefault="00CE272B" w:rsidP="001116B2">
      <w:pPr>
        <w:pStyle w:val="Heading1"/>
      </w:pPr>
      <w:bookmarkStart w:id="1" w:name="_Toc126327343"/>
      <w:r w:rsidRPr="001116B2">
        <w:t>Social Hub Configuration widget</w:t>
      </w:r>
      <w:bookmarkEnd w:id="1"/>
    </w:p>
    <w:p w:rsidR="00FD2239" w:rsidRDefault="00FD2239" w:rsidP="00FD2239">
      <w:pPr>
        <w:rPr>
          <w:rFonts w:ascii="Verdana" w:hAnsi="Verdana"/>
        </w:rPr>
      </w:pPr>
      <w:r w:rsidRPr="00FD2239">
        <w:rPr>
          <w:rFonts w:ascii="Verdana" w:hAnsi="Verdana"/>
        </w:rPr>
        <w:t>In order to configure On and offboarding the Social Hub Configuration widget must be enabled</w:t>
      </w:r>
      <w:r>
        <w:rPr>
          <w:rFonts w:ascii="Verdana" w:hAnsi="Verdana"/>
        </w:rPr>
        <w:t>.</w:t>
      </w:r>
    </w:p>
    <w:p w:rsidR="00FD2239" w:rsidRDefault="00FD2239" w:rsidP="00FD2239">
      <w:pPr>
        <w:rPr>
          <w:rFonts w:ascii="Verdana" w:hAnsi="Verdana"/>
        </w:rPr>
      </w:pPr>
    </w:p>
    <w:p w:rsidR="00FD2239" w:rsidRDefault="00FD2239" w:rsidP="00FD2239">
      <w:pPr>
        <w:rPr>
          <w:rFonts w:ascii="Verdana" w:hAnsi="Verdana"/>
          <w:b/>
          <w:color w:val="000000" w:themeColor="text1"/>
        </w:rPr>
      </w:pPr>
      <w:r w:rsidRPr="00FD2239">
        <w:rPr>
          <w:rFonts w:ascii="Verdana" w:hAnsi="Verdana"/>
          <w:b/>
          <w:color w:val="000000" w:themeColor="text1"/>
        </w:rPr>
        <w:t xml:space="preserve">Administrator Dashboard &gt; Admin &gt; Site </w:t>
      </w:r>
      <w:r w:rsidR="00E645F3">
        <w:rPr>
          <w:rFonts w:ascii="Verdana" w:hAnsi="Verdana"/>
          <w:b/>
          <w:color w:val="000000" w:themeColor="text1"/>
        </w:rPr>
        <w:t>M</w:t>
      </w:r>
      <w:r w:rsidRPr="00FD2239">
        <w:rPr>
          <w:rFonts w:ascii="Verdana" w:hAnsi="Verdana"/>
          <w:b/>
          <w:color w:val="000000" w:themeColor="text1"/>
        </w:rPr>
        <w:t xml:space="preserve">anager &gt;Dashboard </w:t>
      </w:r>
      <w:r w:rsidR="00E645F3">
        <w:rPr>
          <w:rFonts w:ascii="Verdana" w:hAnsi="Verdana"/>
          <w:b/>
          <w:color w:val="000000" w:themeColor="text1"/>
        </w:rPr>
        <w:t>C</w:t>
      </w:r>
      <w:r w:rsidRPr="00FD2239">
        <w:rPr>
          <w:rFonts w:ascii="Verdana" w:hAnsi="Verdana"/>
          <w:b/>
          <w:color w:val="000000" w:themeColor="text1"/>
        </w:rPr>
        <w:t>onfiguration</w:t>
      </w:r>
    </w:p>
    <w:p w:rsidR="00E645F3" w:rsidRDefault="00E645F3" w:rsidP="00FD2239">
      <w:pPr>
        <w:rPr>
          <w:rFonts w:ascii="Verdana" w:hAnsi="Verdana"/>
          <w:b/>
          <w:color w:val="000000" w:themeColor="text1"/>
        </w:rPr>
      </w:pPr>
    </w:p>
    <w:p w:rsidR="00E645F3" w:rsidRDefault="00E645F3" w:rsidP="00E645F3">
      <w:pPr>
        <w:pStyle w:val="ListParagraph"/>
        <w:numPr>
          <w:ilvl w:val="0"/>
          <w:numId w:val="14"/>
        </w:numPr>
        <w:rPr>
          <w:rFonts w:ascii="Verdana" w:hAnsi="Verdana"/>
          <w:color w:val="000000" w:themeColor="text1"/>
        </w:rPr>
      </w:pPr>
      <w:r w:rsidRPr="00E645F3">
        <w:rPr>
          <w:rFonts w:ascii="Verdana" w:hAnsi="Verdana"/>
          <w:color w:val="000000" w:themeColor="text1"/>
        </w:rPr>
        <w:t xml:space="preserve">Select the Administrator </w:t>
      </w:r>
      <w:r>
        <w:rPr>
          <w:rFonts w:ascii="Verdana" w:hAnsi="Verdana"/>
          <w:color w:val="000000" w:themeColor="text1"/>
        </w:rPr>
        <w:t>D</w:t>
      </w:r>
      <w:r w:rsidRPr="00E645F3">
        <w:rPr>
          <w:rFonts w:ascii="Verdana" w:hAnsi="Verdana"/>
          <w:color w:val="000000" w:themeColor="text1"/>
        </w:rPr>
        <w:t>ashboard</w:t>
      </w:r>
    </w:p>
    <w:p w:rsidR="00E645F3" w:rsidRDefault="00E645F3" w:rsidP="00E645F3">
      <w:pPr>
        <w:rPr>
          <w:rFonts w:ascii="Verdana" w:hAnsi="Verdana"/>
          <w:color w:val="000000" w:themeColor="text1"/>
        </w:rPr>
      </w:pPr>
    </w:p>
    <w:p w:rsidR="00E645F3" w:rsidRPr="00E645F3" w:rsidRDefault="00E645F3" w:rsidP="00E645F3">
      <w:pPr>
        <w:pStyle w:val="ListParagraph"/>
        <w:numPr>
          <w:ilvl w:val="0"/>
          <w:numId w:val="14"/>
        </w:numPr>
        <w:rPr>
          <w:rFonts w:ascii="Verdana" w:hAnsi="Verdana"/>
          <w:color w:val="000000" w:themeColor="text1"/>
        </w:rPr>
      </w:pPr>
      <w:r w:rsidRPr="00E645F3">
        <w:rPr>
          <w:rFonts w:ascii="Verdana" w:hAnsi="Verdana"/>
          <w:color w:val="000000" w:themeColor="text1"/>
        </w:rPr>
        <w:t xml:space="preserve">Select the Admin tab and search for </w:t>
      </w:r>
      <w:r>
        <w:rPr>
          <w:rFonts w:ascii="Verdana" w:hAnsi="Verdana"/>
          <w:color w:val="000000" w:themeColor="text1"/>
        </w:rPr>
        <w:t>‘</w:t>
      </w:r>
      <w:r w:rsidRPr="00E645F3">
        <w:rPr>
          <w:rFonts w:ascii="Verdana" w:hAnsi="Verdana"/>
          <w:color w:val="000000" w:themeColor="text1"/>
        </w:rPr>
        <w:t>Social Hub Configuration</w:t>
      </w:r>
      <w:r>
        <w:rPr>
          <w:rFonts w:ascii="Verdana" w:hAnsi="Verdana"/>
          <w:color w:val="000000" w:themeColor="text1"/>
        </w:rPr>
        <w:t>’</w:t>
      </w:r>
    </w:p>
    <w:p w:rsidR="00FD2239" w:rsidRDefault="00FD2239" w:rsidP="00FD2239"/>
    <w:p w:rsidR="00E645F3" w:rsidRDefault="00E645F3" w:rsidP="00E645F3">
      <w:pPr>
        <w:pStyle w:val="ListParagraph"/>
        <w:numPr>
          <w:ilvl w:val="0"/>
          <w:numId w:val="14"/>
        </w:numPr>
        <w:rPr>
          <w:rFonts w:ascii="Verdana" w:hAnsi="Verdana"/>
          <w:color w:val="000000" w:themeColor="text1"/>
        </w:rPr>
      </w:pPr>
      <w:r w:rsidRPr="00E645F3">
        <w:rPr>
          <w:rFonts w:ascii="Verdana" w:hAnsi="Verdana"/>
          <w:color w:val="000000" w:themeColor="text1"/>
        </w:rPr>
        <w:t>Toggle ON</w:t>
      </w:r>
    </w:p>
    <w:p w:rsidR="00E645F3" w:rsidRPr="00E645F3" w:rsidRDefault="00E645F3" w:rsidP="00E645F3">
      <w:pPr>
        <w:pStyle w:val="ListParagraph"/>
        <w:rPr>
          <w:rFonts w:ascii="Verdana" w:hAnsi="Verdana"/>
          <w:color w:val="000000" w:themeColor="text1"/>
        </w:rPr>
      </w:pPr>
    </w:p>
    <w:p w:rsidR="00E645F3" w:rsidRDefault="00E645F3" w:rsidP="00E645F3">
      <w:pPr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6A46E119" wp14:editId="0AE432A7">
            <wp:extent cx="6106795" cy="1624330"/>
            <wp:effectExtent l="19050" t="19050" r="27305" b="139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24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45F3" w:rsidRDefault="00E645F3" w:rsidP="00E645F3">
      <w:pPr>
        <w:rPr>
          <w:rFonts w:ascii="Verdana" w:hAnsi="Verdana"/>
          <w:color w:val="000000" w:themeColor="text1"/>
        </w:rPr>
      </w:pPr>
    </w:p>
    <w:p w:rsidR="00E645F3" w:rsidRPr="00E645F3" w:rsidRDefault="00E645F3" w:rsidP="00E645F3">
      <w:pPr>
        <w:pStyle w:val="ListParagraph"/>
        <w:numPr>
          <w:ilvl w:val="0"/>
          <w:numId w:val="14"/>
        </w:numPr>
        <w:rPr>
          <w:rFonts w:ascii="Verdana" w:hAnsi="Verdana"/>
          <w:color w:val="000000" w:themeColor="text1"/>
        </w:rPr>
      </w:pPr>
      <w:r w:rsidRPr="00E645F3">
        <w:rPr>
          <w:rFonts w:ascii="Verdana" w:hAnsi="Verdana"/>
          <w:color w:val="000000" w:themeColor="text1"/>
        </w:rPr>
        <w:t>If required select the position. (It is currently configured at position 4)</w:t>
      </w:r>
    </w:p>
    <w:p w:rsidR="00E645F3" w:rsidRDefault="00E645F3" w:rsidP="00E645F3">
      <w:pPr>
        <w:rPr>
          <w:rFonts w:ascii="Verdana" w:hAnsi="Verdana"/>
          <w:color w:val="000000" w:themeColor="text1"/>
        </w:rPr>
      </w:pPr>
    </w:p>
    <w:p w:rsidR="00E645F3" w:rsidRDefault="00E645F3" w:rsidP="00E645F3">
      <w:pPr>
        <w:rPr>
          <w:rFonts w:ascii="Verdana" w:hAnsi="Verdana"/>
          <w:color w:val="000000" w:themeColor="text1"/>
        </w:rPr>
      </w:pPr>
    </w:p>
    <w:p w:rsidR="00E645F3" w:rsidRPr="00E645F3" w:rsidRDefault="00E645F3" w:rsidP="00E645F3">
      <w:pPr>
        <w:rPr>
          <w:rFonts w:ascii="Verdana" w:hAnsi="Verdana"/>
          <w:color w:val="000000" w:themeColor="text1"/>
        </w:rPr>
      </w:pPr>
    </w:p>
    <w:p w:rsidR="000D049A" w:rsidRPr="00332B8D" w:rsidRDefault="000D049A" w:rsidP="001116B2">
      <w:pPr>
        <w:pStyle w:val="Heading1"/>
      </w:pPr>
      <w:bookmarkStart w:id="2" w:name="_Toc126327344"/>
      <w:r w:rsidRPr="00332B8D">
        <w:t>Creating the individual checklist items</w:t>
      </w:r>
      <w:bookmarkEnd w:id="2"/>
    </w:p>
    <w:p w:rsidR="000D049A" w:rsidRPr="00332B8D" w:rsidRDefault="000D049A" w:rsidP="00A34921">
      <w:pPr>
        <w:rPr>
          <w:rFonts w:ascii="Verdana" w:hAnsi="Verdana"/>
        </w:rPr>
      </w:pPr>
    </w:p>
    <w:p w:rsidR="000D049A" w:rsidRPr="00957B49" w:rsidRDefault="001A33F7" w:rsidP="008A6412">
      <w:pPr>
        <w:pStyle w:val="Heading2"/>
      </w:pPr>
      <w:bookmarkStart w:id="3" w:name="_Toc126327345"/>
      <w:r w:rsidRPr="00957B49">
        <w:t>Custom Page</w:t>
      </w:r>
      <w:r w:rsidR="00984AE5" w:rsidRPr="00957B49">
        <w:t xml:space="preserve"> - Text</w:t>
      </w:r>
      <w:bookmarkEnd w:id="3"/>
    </w:p>
    <w:p w:rsidR="001A33F7" w:rsidRPr="00332B8D" w:rsidRDefault="001A33F7" w:rsidP="00A34921">
      <w:pPr>
        <w:rPr>
          <w:rFonts w:ascii="Verdana" w:hAnsi="Verdana"/>
        </w:rPr>
      </w:pPr>
    </w:p>
    <w:p w:rsidR="00A7511D" w:rsidRPr="00FD2239" w:rsidRDefault="008A6412" w:rsidP="00A34921">
      <w:pPr>
        <w:rPr>
          <w:rStyle w:val="Strong"/>
          <w:rFonts w:ascii="Verdana" w:hAnsi="Verdana"/>
          <w:color w:val="000000" w:themeColor="text1"/>
        </w:rPr>
      </w:pPr>
      <w:r w:rsidRPr="00FD2239">
        <w:rPr>
          <w:rStyle w:val="Strong"/>
          <w:rFonts w:ascii="Verdana" w:hAnsi="Verdana"/>
          <w:color w:val="000000" w:themeColor="text1"/>
        </w:rPr>
        <w:t>Administrator Dashboard &gt; Admin &gt; Social Hub Configuration &gt; Maintain Custom Pages</w:t>
      </w:r>
    </w:p>
    <w:p w:rsidR="008A6412" w:rsidRPr="00332B8D" w:rsidRDefault="008A6412" w:rsidP="00A34921">
      <w:pPr>
        <w:rPr>
          <w:rFonts w:ascii="Verdana" w:hAnsi="Verdana"/>
        </w:rPr>
      </w:pPr>
    </w:p>
    <w:p w:rsidR="00332B8D" w:rsidRPr="00C3718F" w:rsidRDefault="00332B8D" w:rsidP="00E645F3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Click on </w:t>
      </w:r>
      <w:r w:rsidRPr="00332B8D">
        <w:rPr>
          <w:rFonts w:ascii="Verdana" w:hAnsi="Verdana"/>
          <w:b/>
          <w:color w:val="2E74B5" w:themeColor="accent1" w:themeShade="BF"/>
        </w:rPr>
        <w:t>VIEW</w:t>
      </w:r>
    </w:p>
    <w:p w:rsidR="00C3718F" w:rsidRDefault="00C3718F" w:rsidP="00C3718F">
      <w:pPr>
        <w:rPr>
          <w:rFonts w:ascii="Verdana" w:hAnsi="Verdana"/>
        </w:rPr>
      </w:pPr>
    </w:p>
    <w:p w:rsidR="00C3718F" w:rsidRDefault="00C3718F" w:rsidP="00C3718F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79350CB6" wp14:editId="4E44A416">
            <wp:extent cx="5400000" cy="864157"/>
            <wp:effectExtent l="19050" t="19050" r="10795" b="1270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4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718F" w:rsidRPr="00C3718F" w:rsidRDefault="00C3718F" w:rsidP="00C3718F">
      <w:pPr>
        <w:jc w:val="center"/>
        <w:rPr>
          <w:rFonts w:ascii="Verdana" w:hAnsi="Verdana"/>
        </w:rPr>
      </w:pPr>
    </w:p>
    <w:p w:rsidR="00A7511D" w:rsidRPr="00A7511D" w:rsidRDefault="00A7511D" w:rsidP="00A7511D">
      <w:pPr>
        <w:pStyle w:val="ListParagraph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226"/>
        <w:gridCol w:w="3398"/>
      </w:tblGrid>
      <w:tr w:rsidR="00A7511D" w:rsidTr="00C3718F">
        <w:tc>
          <w:tcPr>
            <w:tcW w:w="5993" w:type="dxa"/>
          </w:tcPr>
          <w:p w:rsidR="00A7511D" w:rsidRPr="00A7511D" w:rsidRDefault="00A7511D" w:rsidP="00E645F3">
            <w:pPr>
              <w:pStyle w:val="ListParagraph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 xml:space="preserve">ADD </w:t>
            </w:r>
          </w:p>
          <w:p w:rsidR="00A7511D" w:rsidRDefault="00A7511D" w:rsidP="00A7511D">
            <w:pPr>
              <w:rPr>
                <w:rFonts w:ascii="Verdana" w:hAnsi="Verdana"/>
              </w:rPr>
            </w:pPr>
          </w:p>
          <w:p w:rsidR="00C3718F" w:rsidRDefault="00C3718F" w:rsidP="00A7511D">
            <w:pPr>
              <w:rPr>
                <w:rFonts w:ascii="Verdana" w:hAnsi="Verdana"/>
              </w:rPr>
            </w:pPr>
          </w:p>
          <w:p w:rsidR="00A7511D" w:rsidRDefault="00A7511D" w:rsidP="00E645F3">
            <w:pPr>
              <w:pStyle w:val="ListParagraph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984AE5">
              <w:rPr>
                <w:rFonts w:ascii="Verdana" w:hAnsi="Verdana"/>
                <w:b/>
              </w:rPr>
              <w:t>Description*</w:t>
            </w:r>
            <w:r>
              <w:rPr>
                <w:rFonts w:ascii="Verdana" w:hAnsi="Verdana"/>
              </w:rPr>
              <w:t xml:space="preserve"> enter a Description (Max 100 characters)</w:t>
            </w:r>
          </w:p>
          <w:p w:rsidR="00A7511D" w:rsidRDefault="00A7511D" w:rsidP="00A7511D">
            <w:pPr>
              <w:rPr>
                <w:rFonts w:ascii="Verdana" w:hAnsi="Verdana"/>
              </w:rPr>
            </w:pPr>
          </w:p>
        </w:tc>
        <w:tc>
          <w:tcPr>
            <w:tcW w:w="226" w:type="dxa"/>
          </w:tcPr>
          <w:p w:rsidR="00A7511D" w:rsidRDefault="00A7511D" w:rsidP="00A7511D">
            <w:pPr>
              <w:rPr>
                <w:rFonts w:ascii="Verdana" w:hAnsi="Verdana"/>
              </w:rPr>
            </w:pPr>
          </w:p>
        </w:tc>
        <w:tc>
          <w:tcPr>
            <w:tcW w:w="3398" w:type="dxa"/>
          </w:tcPr>
          <w:p w:rsidR="00A7511D" w:rsidRDefault="00A7511D" w:rsidP="00C3718F">
            <w:pPr>
              <w:jc w:val="center"/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2A225C3" wp14:editId="618F833A">
                  <wp:extent cx="1800000" cy="2153846"/>
                  <wp:effectExtent l="19050" t="19050" r="10160" b="184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1538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11D" w:rsidTr="00C3718F">
        <w:tc>
          <w:tcPr>
            <w:tcW w:w="5993" w:type="dxa"/>
          </w:tcPr>
          <w:p w:rsidR="00A7511D" w:rsidRDefault="00A7511D" w:rsidP="00A7511D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226" w:type="dxa"/>
          </w:tcPr>
          <w:p w:rsidR="00A7511D" w:rsidRDefault="00A7511D" w:rsidP="00A7511D">
            <w:pPr>
              <w:rPr>
                <w:rFonts w:ascii="Verdana" w:hAnsi="Verdana"/>
              </w:rPr>
            </w:pPr>
          </w:p>
        </w:tc>
        <w:tc>
          <w:tcPr>
            <w:tcW w:w="3398" w:type="dxa"/>
          </w:tcPr>
          <w:p w:rsidR="00A7511D" w:rsidRDefault="00A7511D" w:rsidP="00A7511D">
            <w:pPr>
              <w:rPr>
                <w:rFonts w:ascii="Verdana" w:hAnsi="Verdana"/>
              </w:rPr>
            </w:pPr>
          </w:p>
        </w:tc>
      </w:tr>
      <w:tr w:rsidR="00A7511D" w:rsidTr="00C3718F">
        <w:tc>
          <w:tcPr>
            <w:tcW w:w="5993" w:type="dxa"/>
          </w:tcPr>
          <w:p w:rsidR="00A7511D" w:rsidRDefault="00A7511D" w:rsidP="00E645F3">
            <w:pPr>
              <w:pStyle w:val="ListParagraph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984AE5">
              <w:rPr>
                <w:rFonts w:ascii="Verdana" w:hAnsi="Verdana"/>
                <w:b/>
              </w:rPr>
              <w:lastRenderedPageBreak/>
              <w:t>Type*</w:t>
            </w:r>
            <w:r>
              <w:rPr>
                <w:rFonts w:ascii="Verdana" w:hAnsi="Verdana"/>
              </w:rPr>
              <w:t xml:space="preserve"> - Choose 'Text' from the </w:t>
            </w:r>
            <w:r w:rsidR="00751E30">
              <w:rPr>
                <w:rFonts w:ascii="Verdana" w:hAnsi="Verdana"/>
              </w:rPr>
              <w:t>drop-down</w:t>
            </w:r>
            <w:r>
              <w:rPr>
                <w:rFonts w:ascii="Verdana" w:hAnsi="Verdana"/>
              </w:rPr>
              <w:t xml:space="preserve"> list</w:t>
            </w:r>
          </w:p>
          <w:p w:rsidR="00A7511D" w:rsidRDefault="00A7511D" w:rsidP="00A7511D">
            <w:pPr>
              <w:rPr>
                <w:rFonts w:ascii="Verdana" w:hAnsi="Verdana"/>
              </w:rPr>
            </w:pPr>
          </w:p>
        </w:tc>
        <w:tc>
          <w:tcPr>
            <w:tcW w:w="226" w:type="dxa"/>
          </w:tcPr>
          <w:p w:rsidR="00A7511D" w:rsidRDefault="00A7511D" w:rsidP="00A7511D">
            <w:pPr>
              <w:rPr>
                <w:rFonts w:ascii="Verdana" w:hAnsi="Verdana"/>
              </w:rPr>
            </w:pPr>
          </w:p>
        </w:tc>
        <w:tc>
          <w:tcPr>
            <w:tcW w:w="3398" w:type="dxa"/>
          </w:tcPr>
          <w:p w:rsidR="00A7511D" w:rsidRPr="00C3718F" w:rsidRDefault="00C3718F" w:rsidP="00C3718F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</w:t>
            </w:r>
            <w:r w:rsidR="00A7511D">
              <w:rPr>
                <w:noProof/>
                <w:lang w:val="en-GB" w:eastAsia="en-GB"/>
              </w:rPr>
              <w:drawing>
                <wp:inline distT="0" distB="0" distL="0" distR="0" wp14:anchorId="0FD0D379" wp14:editId="594D7709">
                  <wp:extent cx="1799590" cy="1365744"/>
                  <wp:effectExtent l="19050" t="19050" r="10160" b="2540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36215"/>
                          <a:stretch/>
                        </pic:blipFill>
                        <pic:spPr bwMode="auto">
                          <a:xfrm>
                            <a:off x="0" y="0"/>
                            <a:ext cx="1800000" cy="1366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7511D" w:rsidRDefault="00A7511D" w:rsidP="00A7511D">
            <w:pPr>
              <w:rPr>
                <w:rFonts w:ascii="Verdana" w:hAnsi="Verdana"/>
              </w:rPr>
            </w:pPr>
          </w:p>
        </w:tc>
      </w:tr>
    </w:tbl>
    <w:p w:rsidR="00332B8D" w:rsidRDefault="00984AE5" w:rsidP="00E645F3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984AE5">
        <w:rPr>
          <w:rFonts w:ascii="Verdana" w:hAnsi="Verdana"/>
          <w:b/>
        </w:rPr>
        <w:t>U</w:t>
      </w:r>
      <w:r w:rsidR="00332B8D" w:rsidRPr="00984AE5">
        <w:rPr>
          <w:rFonts w:ascii="Verdana" w:hAnsi="Verdana"/>
          <w:b/>
        </w:rPr>
        <w:t xml:space="preserve">pload </w:t>
      </w:r>
      <w:r w:rsidRPr="00984AE5">
        <w:rPr>
          <w:rFonts w:ascii="Verdana" w:hAnsi="Verdana"/>
          <w:b/>
        </w:rPr>
        <w:t>cover</w:t>
      </w:r>
      <w:r w:rsidR="00332B8D" w:rsidRPr="00984AE5">
        <w:rPr>
          <w:rFonts w:ascii="Verdana" w:hAnsi="Verdana"/>
          <w:b/>
        </w:rPr>
        <w:t xml:space="preserve"> image</w:t>
      </w:r>
      <w:r w:rsidR="00332B8D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- </w:t>
      </w:r>
      <w:r w:rsidR="00332B8D">
        <w:rPr>
          <w:rFonts w:ascii="Verdana" w:hAnsi="Verdana"/>
        </w:rPr>
        <w:t xml:space="preserve">click on the </w:t>
      </w:r>
      <w:r w:rsidR="00332B8D">
        <w:rPr>
          <w:noProof/>
          <w:lang w:val="en-GB" w:eastAsia="en-GB"/>
        </w:rPr>
        <w:drawing>
          <wp:inline distT="0" distB="0" distL="0" distR="0" wp14:anchorId="01034E06" wp14:editId="11FD31C1">
            <wp:extent cx="228571" cy="228571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to</w:t>
      </w:r>
      <w:r w:rsidR="00332B8D">
        <w:rPr>
          <w:rFonts w:ascii="Verdana" w:hAnsi="Verdana"/>
        </w:rPr>
        <w:t xml:space="preserve"> browse</w:t>
      </w:r>
      <w:r>
        <w:rPr>
          <w:rFonts w:ascii="Verdana" w:hAnsi="Verdana"/>
        </w:rPr>
        <w:t xml:space="preserve">. Once you've located the image to upload, select it and </w:t>
      </w:r>
      <w:r w:rsidR="00332B8D">
        <w:rPr>
          <w:rFonts w:ascii="Verdana" w:hAnsi="Verdana"/>
        </w:rPr>
        <w:t xml:space="preserve">click on </w:t>
      </w:r>
      <w:r w:rsidR="00C3718F">
        <w:rPr>
          <w:rFonts w:ascii="Verdana" w:hAnsi="Verdana"/>
        </w:rPr>
        <w:t>'</w:t>
      </w:r>
      <w:r>
        <w:rPr>
          <w:rFonts w:ascii="Verdana" w:hAnsi="Verdana"/>
        </w:rPr>
        <w:t>Open</w:t>
      </w:r>
      <w:r w:rsidR="00C3718F">
        <w:rPr>
          <w:rFonts w:ascii="Verdana" w:hAnsi="Verdana"/>
        </w:rPr>
        <w:t>'</w:t>
      </w:r>
      <w:r w:rsidR="00332B8D">
        <w:rPr>
          <w:rFonts w:ascii="Verdana" w:hAnsi="Verdana"/>
        </w:rPr>
        <w:t xml:space="preserve"> (or double click) to </w:t>
      </w:r>
      <w:r>
        <w:rPr>
          <w:rFonts w:ascii="Verdana" w:hAnsi="Verdana"/>
        </w:rPr>
        <w:t>upload</w:t>
      </w:r>
      <w:r w:rsidR="00332B8D">
        <w:rPr>
          <w:rFonts w:ascii="Verdana" w:hAnsi="Verdana"/>
        </w:rPr>
        <w:t xml:space="preserve"> it.</w:t>
      </w:r>
      <w:r>
        <w:rPr>
          <w:rFonts w:ascii="Verdana" w:hAnsi="Verdana"/>
        </w:rPr>
        <w:t xml:space="preserve"> </w:t>
      </w:r>
    </w:p>
    <w:p w:rsidR="00A7511D" w:rsidRDefault="00A7511D" w:rsidP="00A7511D">
      <w:pPr>
        <w:pStyle w:val="ListParagraph"/>
        <w:ind w:left="360"/>
        <w:rPr>
          <w:rFonts w:ascii="Verdana" w:hAnsi="Verdana"/>
        </w:rPr>
      </w:pPr>
    </w:p>
    <w:p w:rsidR="00A7511D" w:rsidRPr="00A7511D" w:rsidRDefault="00A7511D" w:rsidP="00A7511D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1A474796" wp14:editId="3B921298">
            <wp:extent cx="5040000" cy="992727"/>
            <wp:effectExtent l="19050" t="19050" r="27305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27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1BA8" w:rsidRDefault="002B1BA8" w:rsidP="002B1BA8">
      <w:pPr>
        <w:rPr>
          <w:rFonts w:ascii="Verdana" w:hAnsi="Verdana"/>
        </w:rPr>
      </w:pP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9072"/>
      </w:tblGrid>
      <w:tr w:rsidR="00A7511D" w:rsidRPr="00A7511D" w:rsidTr="00A7511D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A7511D" w:rsidRPr="00A7511D" w:rsidRDefault="00A7511D" w:rsidP="00A7511D">
            <w:pPr>
              <w:rPr>
                <w:rFonts w:ascii="Verdana" w:eastAsia="Times New Roman" w:hAnsi="Verdana" w:cs="Times New Roman"/>
                <w:color w:val="404040"/>
                <w:szCs w:val="24"/>
                <w:lang w:val="en-GB"/>
              </w:rPr>
            </w:pPr>
            <w:bookmarkStart w:id="4" w:name="_Hlk126328919"/>
            <w:r w:rsidRPr="00A7511D">
              <w:rPr>
                <w:rFonts w:ascii="Verdana" w:eastAsia="Times New Roman" w:hAnsi="Verdana" w:cs="Times New Roman"/>
                <w:noProof/>
                <w:color w:val="404040"/>
                <w:szCs w:val="24"/>
                <w:lang w:val="en-GB" w:eastAsia="en-GB"/>
              </w:rPr>
              <w:drawing>
                <wp:inline distT="0" distB="0" distL="0" distR="0" wp14:anchorId="1EAA5404" wp14:editId="0765EBD5">
                  <wp:extent cx="310154" cy="288000"/>
                  <wp:effectExtent l="0" t="0" r="0" b="0"/>
                  <wp:docPr id="51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A7511D" w:rsidRPr="00A7511D" w:rsidRDefault="00A7511D" w:rsidP="00A7511D">
            <w:pPr>
              <w:rPr>
                <w:rFonts w:ascii="Verdana" w:eastAsia="Times New Roman" w:hAnsi="Verdana" w:cs="Times New Roman"/>
                <w:color w:val="404040"/>
                <w:sz w:val="20"/>
                <w:szCs w:val="20"/>
                <w:lang w:val="en-GB"/>
              </w:rPr>
            </w:pPr>
            <w:r w:rsidRPr="00A7511D">
              <w:rPr>
                <w:rFonts w:ascii="Verdana" w:eastAsia="Times New Roman" w:hAnsi="Verdana" w:cs="Times New Roman"/>
                <w:b/>
                <w:color w:val="404040"/>
                <w:szCs w:val="24"/>
                <w:lang w:val="en-GB"/>
              </w:rPr>
              <w:t>NB:</w:t>
            </w:r>
            <w:r w:rsidRPr="00A7511D">
              <w:rPr>
                <w:rFonts w:ascii="Verdana" w:eastAsia="Times New Roman" w:hAnsi="Verdana" w:cs="Times New Roman"/>
                <w:color w:val="404040"/>
                <w:szCs w:val="24"/>
                <w:lang w:val="en-GB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404040"/>
                <w:szCs w:val="24"/>
                <w:lang w:val="en-GB"/>
              </w:rPr>
              <w:t>The file type must be .</w:t>
            </w:r>
            <w:proofErr w:type="spellStart"/>
            <w:r>
              <w:rPr>
                <w:rFonts w:ascii="Verdana" w:eastAsia="Times New Roman" w:hAnsi="Verdana" w:cs="Times New Roman"/>
                <w:color w:val="404040"/>
                <w:szCs w:val="24"/>
                <w:lang w:val="en-GB"/>
              </w:rPr>
              <w:t>png</w:t>
            </w:r>
            <w:proofErr w:type="spellEnd"/>
          </w:p>
        </w:tc>
      </w:tr>
      <w:bookmarkEnd w:id="4"/>
    </w:tbl>
    <w:p w:rsidR="00A7511D" w:rsidRDefault="00A7511D" w:rsidP="002B1BA8">
      <w:pPr>
        <w:rPr>
          <w:rFonts w:ascii="Verdana" w:hAnsi="Verdana"/>
        </w:rPr>
      </w:pPr>
    </w:p>
    <w:p w:rsidR="00C3718F" w:rsidRDefault="00C3718F" w:rsidP="002B1BA8">
      <w:pPr>
        <w:rPr>
          <w:rFonts w:ascii="Verdana" w:hAnsi="Verdana"/>
        </w:rPr>
      </w:pPr>
    </w:p>
    <w:p w:rsidR="00332B8D" w:rsidRDefault="00332B8D" w:rsidP="00E645F3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Pr="00A7511D">
        <w:rPr>
          <w:rFonts w:ascii="Verdana" w:hAnsi="Verdana"/>
          <w:b/>
          <w:color w:val="5B9BD5" w:themeColor="accent1"/>
        </w:rPr>
        <w:t>OK</w:t>
      </w:r>
      <w:r>
        <w:rPr>
          <w:rFonts w:ascii="Verdana" w:hAnsi="Verdana"/>
        </w:rPr>
        <w:t xml:space="preserve">. </w:t>
      </w:r>
    </w:p>
    <w:p w:rsidR="00332B8D" w:rsidRDefault="00332B8D" w:rsidP="00A34921">
      <w:pPr>
        <w:rPr>
          <w:rFonts w:ascii="Verdana" w:hAnsi="Verdana"/>
        </w:rPr>
      </w:pPr>
    </w:p>
    <w:p w:rsidR="00C3718F" w:rsidRDefault="00C3718F" w:rsidP="00A34921">
      <w:pPr>
        <w:rPr>
          <w:rFonts w:ascii="Verdana" w:hAnsi="Verdana"/>
        </w:rPr>
      </w:pPr>
    </w:p>
    <w:p w:rsidR="00C3718F" w:rsidRDefault="00C3718F" w:rsidP="00A34921">
      <w:pPr>
        <w:rPr>
          <w:rFonts w:ascii="Verdana" w:hAnsi="Verdana"/>
        </w:rPr>
      </w:pPr>
    </w:p>
    <w:p w:rsidR="00C3718F" w:rsidRDefault="00C3718F" w:rsidP="00A34921">
      <w:pPr>
        <w:rPr>
          <w:rFonts w:ascii="Verdana" w:hAnsi="Verdana"/>
        </w:rPr>
      </w:pPr>
    </w:p>
    <w:p w:rsidR="002B1BA8" w:rsidRDefault="002B1BA8" w:rsidP="00A34921">
      <w:pPr>
        <w:rPr>
          <w:rFonts w:ascii="Verdana" w:hAnsi="Verdana"/>
        </w:rPr>
      </w:pPr>
      <w:r>
        <w:rPr>
          <w:rFonts w:ascii="Verdana" w:hAnsi="Verdana"/>
        </w:rPr>
        <w:t xml:space="preserve">The Edit Custom Page window will </w:t>
      </w:r>
      <w:r w:rsidR="00C3718F">
        <w:rPr>
          <w:rFonts w:ascii="Verdana" w:hAnsi="Verdana"/>
        </w:rPr>
        <w:t>open</w:t>
      </w:r>
    </w:p>
    <w:p w:rsidR="002B1BA8" w:rsidRDefault="002B1BA8" w:rsidP="00A34921">
      <w:pPr>
        <w:rPr>
          <w:rFonts w:ascii="Verdana" w:hAnsi="Verdana"/>
        </w:rPr>
      </w:pPr>
    </w:p>
    <w:p w:rsidR="0006696C" w:rsidRDefault="0006696C" w:rsidP="00C3718F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10645A80" wp14:editId="1B10A3F2">
            <wp:extent cx="5400000" cy="1011818"/>
            <wp:effectExtent l="19050" t="19050" r="10795" b="171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18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E645F3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06696C">
        <w:rPr>
          <w:rFonts w:ascii="Verdana" w:hAnsi="Verdana"/>
          <w:b/>
        </w:rPr>
        <w:t>Markdown Content</w:t>
      </w:r>
      <w:r>
        <w:rPr>
          <w:rFonts w:ascii="Verdana" w:hAnsi="Verdana"/>
          <w:b/>
        </w:rPr>
        <w:t>*</w:t>
      </w:r>
      <w:r>
        <w:rPr>
          <w:rFonts w:ascii="Verdana" w:hAnsi="Verdana"/>
        </w:rPr>
        <w:t xml:space="preserve"> - Enter required text (limit = 2500 characters)</w:t>
      </w:r>
    </w:p>
    <w:p w:rsidR="0006696C" w:rsidRDefault="0006696C" w:rsidP="00A34921">
      <w:pPr>
        <w:rPr>
          <w:rFonts w:ascii="Verdana" w:hAnsi="Verdana"/>
        </w:rPr>
      </w:pPr>
    </w:p>
    <w:p w:rsidR="0006696C" w:rsidRPr="0006696C" w:rsidRDefault="0006696C" w:rsidP="00E645F3">
      <w:pPr>
        <w:pStyle w:val="ListParagraph"/>
        <w:numPr>
          <w:ilvl w:val="0"/>
          <w:numId w:val="1"/>
        </w:numPr>
        <w:rPr>
          <w:rFonts w:ascii="Verdana" w:hAnsi="Verdana"/>
          <w:b/>
          <w:color w:val="70AD47" w:themeColor="accent6"/>
        </w:rPr>
      </w:pPr>
      <w:r w:rsidRPr="0006696C">
        <w:rPr>
          <w:rFonts w:ascii="Verdana" w:hAnsi="Verdana"/>
          <w:b/>
          <w:color w:val="70AD47" w:themeColor="accent6"/>
        </w:rPr>
        <w:t>SAVE</w:t>
      </w:r>
    </w:p>
    <w:p w:rsidR="002B1BA8" w:rsidRDefault="002B1BA8" w:rsidP="00A34921">
      <w:pPr>
        <w:rPr>
          <w:rFonts w:ascii="Verdana" w:hAnsi="Verdana"/>
        </w:rPr>
      </w:pPr>
    </w:p>
    <w:p w:rsidR="00332B8D" w:rsidRDefault="00332B8D" w:rsidP="00A34921">
      <w:pPr>
        <w:rPr>
          <w:rFonts w:ascii="Verdana" w:hAnsi="Verdana"/>
        </w:rPr>
      </w:pPr>
    </w:p>
    <w:p w:rsidR="0006696C" w:rsidRPr="008A6412" w:rsidRDefault="0006696C" w:rsidP="008A6412">
      <w:pPr>
        <w:pStyle w:val="Heading2"/>
      </w:pPr>
      <w:bookmarkStart w:id="5" w:name="_Toc126327346"/>
      <w:r w:rsidRPr="008A6412">
        <w:t xml:space="preserve">Custom Page </w:t>
      </w:r>
      <w:r w:rsidR="0010095A" w:rsidRPr="008A6412">
        <w:t>–</w:t>
      </w:r>
      <w:r w:rsidRPr="008A6412">
        <w:t xml:space="preserve"> Link</w:t>
      </w:r>
      <w:r w:rsidR="0010095A" w:rsidRPr="008A6412">
        <w:t>(</w:t>
      </w:r>
      <w:r w:rsidRPr="008A6412">
        <w:t>s</w:t>
      </w:r>
      <w:r w:rsidR="0010095A" w:rsidRPr="008A6412">
        <w:t>)</w:t>
      </w:r>
      <w:bookmarkEnd w:id="5"/>
    </w:p>
    <w:p w:rsidR="0006696C" w:rsidRPr="00332B8D" w:rsidRDefault="0006696C" w:rsidP="0006696C">
      <w:pPr>
        <w:rPr>
          <w:rFonts w:ascii="Verdana" w:hAnsi="Verdana"/>
        </w:rPr>
      </w:pPr>
    </w:p>
    <w:tbl>
      <w:tblPr>
        <w:tblStyle w:val="TableGrid"/>
        <w:tblW w:w="9776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76"/>
      </w:tblGrid>
      <w:tr w:rsidR="0006696C" w:rsidRPr="00332B8D" w:rsidTr="00A7511D">
        <w:trPr>
          <w:trHeight w:val="340"/>
        </w:trPr>
        <w:tc>
          <w:tcPr>
            <w:tcW w:w="9776" w:type="dxa"/>
            <w:shd w:val="clear" w:color="auto" w:fill="222A35" w:themeFill="text2" w:themeFillShade="80"/>
            <w:vAlign w:val="center"/>
          </w:tcPr>
          <w:p w:rsidR="0006696C" w:rsidRPr="00332B8D" w:rsidRDefault="0006696C" w:rsidP="0059789C">
            <w:pPr>
              <w:jc w:val="center"/>
              <w:rPr>
                <w:rStyle w:val="Strong"/>
                <w:rFonts w:ascii="Verdana" w:hAnsi="Verdana"/>
              </w:rPr>
            </w:pPr>
            <w:r w:rsidRPr="00332B8D">
              <w:rPr>
                <w:rStyle w:val="Strong"/>
                <w:rFonts w:ascii="Verdana" w:hAnsi="Verdana"/>
              </w:rPr>
              <w:lastRenderedPageBreak/>
              <w:t xml:space="preserve">Administrator Dashboard &gt; Admin &gt; Social Hub Configuration &gt; </w:t>
            </w:r>
            <w:r>
              <w:rPr>
                <w:rStyle w:val="Strong"/>
                <w:rFonts w:ascii="Verdana" w:hAnsi="Verdana"/>
              </w:rPr>
              <w:t>Maintain Custom Pages</w:t>
            </w:r>
          </w:p>
        </w:tc>
      </w:tr>
    </w:tbl>
    <w:p w:rsidR="0006696C" w:rsidRPr="00332B8D" w:rsidRDefault="0006696C" w:rsidP="0006696C">
      <w:pPr>
        <w:rPr>
          <w:rFonts w:ascii="Verdana" w:hAnsi="Verdana"/>
        </w:rPr>
      </w:pPr>
    </w:p>
    <w:p w:rsidR="0006696C" w:rsidRPr="009078EE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Click on </w:t>
      </w:r>
      <w:r w:rsidRPr="00332B8D">
        <w:rPr>
          <w:rFonts w:ascii="Verdana" w:hAnsi="Verdana"/>
          <w:b/>
          <w:color w:val="2E74B5" w:themeColor="accent1" w:themeShade="BF"/>
        </w:rPr>
        <w:t>VIEW</w:t>
      </w:r>
    </w:p>
    <w:p w:rsidR="009078EE" w:rsidRDefault="009078EE" w:rsidP="009078EE">
      <w:pPr>
        <w:rPr>
          <w:rFonts w:ascii="Verdana" w:hAnsi="Verdana"/>
        </w:rPr>
      </w:pPr>
    </w:p>
    <w:p w:rsidR="009078EE" w:rsidRPr="009078EE" w:rsidRDefault="009078EE" w:rsidP="009078EE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3711A16F" wp14:editId="4A5F80D9">
            <wp:extent cx="5400000" cy="928171"/>
            <wp:effectExtent l="19050" t="19050" r="10795" b="2476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8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Default="0006696C" w:rsidP="0006696C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8"/>
        <w:gridCol w:w="226"/>
        <w:gridCol w:w="3154"/>
      </w:tblGrid>
      <w:tr w:rsidR="00A7511D" w:rsidTr="0003612C">
        <w:tc>
          <w:tcPr>
            <w:tcW w:w="6118" w:type="dxa"/>
          </w:tcPr>
          <w:p w:rsidR="009078EE" w:rsidRDefault="009078EE" w:rsidP="009078EE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A7511D" w:rsidRPr="0006696C" w:rsidRDefault="00A7511D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 xml:space="preserve">ADD </w:t>
            </w:r>
          </w:p>
          <w:p w:rsidR="00A7511D" w:rsidRDefault="00A7511D" w:rsidP="0006696C">
            <w:pPr>
              <w:rPr>
                <w:rFonts w:ascii="Verdana" w:hAnsi="Verdana"/>
              </w:rPr>
            </w:pPr>
          </w:p>
          <w:p w:rsidR="00A7511D" w:rsidRDefault="00A7511D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984AE5">
              <w:rPr>
                <w:rFonts w:ascii="Verdana" w:hAnsi="Verdana"/>
                <w:b/>
              </w:rPr>
              <w:t>Description*</w:t>
            </w:r>
            <w:r>
              <w:rPr>
                <w:rFonts w:ascii="Verdana" w:hAnsi="Verdana"/>
              </w:rPr>
              <w:t xml:space="preserve"> enter a Description (Max 100 characters)</w:t>
            </w:r>
          </w:p>
          <w:p w:rsidR="009078EE" w:rsidRPr="009078EE" w:rsidRDefault="009078EE" w:rsidP="009078EE">
            <w:pPr>
              <w:pStyle w:val="ListParagraph"/>
              <w:rPr>
                <w:rFonts w:ascii="Verdana" w:hAnsi="Verdana"/>
              </w:rPr>
            </w:pPr>
          </w:p>
          <w:p w:rsidR="009078EE" w:rsidRDefault="009078EE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984AE5">
              <w:rPr>
                <w:rFonts w:ascii="Verdana" w:hAnsi="Verdana"/>
                <w:b/>
              </w:rPr>
              <w:t>Type*</w:t>
            </w:r>
            <w:r>
              <w:rPr>
                <w:rFonts w:ascii="Verdana" w:hAnsi="Verdana"/>
              </w:rPr>
              <w:t xml:space="preserve"> - Choose 'Link' from the </w:t>
            </w:r>
            <w:r w:rsidR="00751E30">
              <w:rPr>
                <w:rFonts w:ascii="Verdana" w:hAnsi="Verdana"/>
              </w:rPr>
              <w:t>drop-down</w:t>
            </w:r>
            <w:r>
              <w:rPr>
                <w:rFonts w:ascii="Verdana" w:hAnsi="Verdana"/>
              </w:rPr>
              <w:t xml:space="preserve"> list</w:t>
            </w:r>
          </w:p>
          <w:p w:rsidR="009078EE" w:rsidRPr="009078EE" w:rsidRDefault="009078EE" w:rsidP="009078EE">
            <w:pPr>
              <w:rPr>
                <w:rFonts w:ascii="Verdana" w:hAnsi="Verdana"/>
              </w:rPr>
            </w:pPr>
          </w:p>
          <w:p w:rsidR="00A7511D" w:rsidRDefault="00A7511D" w:rsidP="0006696C">
            <w:pPr>
              <w:rPr>
                <w:rFonts w:ascii="Verdana" w:hAnsi="Verdana"/>
              </w:rPr>
            </w:pPr>
          </w:p>
        </w:tc>
        <w:tc>
          <w:tcPr>
            <w:tcW w:w="226" w:type="dxa"/>
          </w:tcPr>
          <w:p w:rsidR="00A7511D" w:rsidRDefault="00A7511D" w:rsidP="0006696C">
            <w:pPr>
              <w:rPr>
                <w:rFonts w:ascii="Verdana" w:hAnsi="Verdana"/>
              </w:rPr>
            </w:pPr>
          </w:p>
        </w:tc>
        <w:tc>
          <w:tcPr>
            <w:tcW w:w="3154" w:type="dxa"/>
          </w:tcPr>
          <w:p w:rsidR="00A7511D" w:rsidRDefault="009078EE" w:rsidP="009078EE">
            <w:pPr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28851E4F" wp14:editId="1B005A5A">
                  <wp:extent cx="1800000" cy="2141642"/>
                  <wp:effectExtent l="19050" t="19050" r="10160" b="1143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1416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078EE" w:rsidRDefault="009078EE" w:rsidP="009078EE">
            <w:pPr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0F6273D" wp14:editId="24E911BB">
                  <wp:extent cx="1800000" cy="351923"/>
                  <wp:effectExtent l="19050" t="19050" r="10160" b="1016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19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11D" w:rsidTr="0003612C">
        <w:tc>
          <w:tcPr>
            <w:tcW w:w="6118" w:type="dxa"/>
          </w:tcPr>
          <w:p w:rsidR="00A7511D" w:rsidRDefault="00A7511D" w:rsidP="0006696C">
            <w:pPr>
              <w:rPr>
                <w:rFonts w:ascii="Verdana" w:hAnsi="Verdana"/>
              </w:rPr>
            </w:pPr>
          </w:p>
        </w:tc>
        <w:tc>
          <w:tcPr>
            <w:tcW w:w="226" w:type="dxa"/>
          </w:tcPr>
          <w:p w:rsidR="00A7511D" w:rsidRDefault="00A7511D" w:rsidP="0006696C">
            <w:pPr>
              <w:rPr>
                <w:rFonts w:ascii="Verdana" w:hAnsi="Verdana"/>
              </w:rPr>
            </w:pPr>
          </w:p>
        </w:tc>
        <w:tc>
          <w:tcPr>
            <w:tcW w:w="3154" w:type="dxa"/>
          </w:tcPr>
          <w:p w:rsidR="00A7511D" w:rsidRDefault="00A7511D" w:rsidP="0006696C">
            <w:pPr>
              <w:rPr>
                <w:rFonts w:ascii="Verdana" w:hAnsi="Verdana"/>
              </w:rPr>
            </w:pPr>
          </w:p>
        </w:tc>
      </w:tr>
    </w:tbl>
    <w:p w:rsid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984AE5">
        <w:rPr>
          <w:rFonts w:ascii="Verdana" w:hAnsi="Verdana"/>
          <w:b/>
        </w:rPr>
        <w:t>Upload cover image</w:t>
      </w:r>
      <w:r>
        <w:rPr>
          <w:rFonts w:ascii="Verdana" w:hAnsi="Verdana"/>
        </w:rPr>
        <w:t xml:space="preserve"> - click on the </w:t>
      </w:r>
      <w:r>
        <w:rPr>
          <w:noProof/>
          <w:lang w:val="en-GB" w:eastAsia="en-GB"/>
        </w:rPr>
        <w:drawing>
          <wp:inline distT="0" distB="0" distL="0" distR="0" wp14:anchorId="18B443A4" wp14:editId="5693AD43">
            <wp:extent cx="228571" cy="228571"/>
            <wp:effectExtent l="0" t="0" r="63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to browse. </w:t>
      </w:r>
      <w:r w:rsidR="00751E30">
        <w:rPr>
          <w:rFonts w:ascii="Verdana" w:hAnsi="Verdana"/>
        </w:rPr>
        <w:t>Locate</w:t>
      </w:r>
      <w:r>
        <w:rPr>
          <w:rFonts w:ascii="Verdana" w:hAnsi="Verdana"/>
        </w:rPr>
        <w:t xml:space="preserve"> the image to upload, select it and click on Open (or double click) to upload it. </w:t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7A6AD680" wp14:editId="6FB3F3AB">
            <wp:extent cx="6286500" cy="1238250"/>
            <wp:effectExtent l="19050" t="19050" r="1905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38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Default="0006696C" w:rsidP="0006696C">
      <w:pPr>
        <w:rPr>
          <w:rFonts w:ascii="Verdana" w:hAnsi="Verdana"/>
        </w:rPr>
      </w:pP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9072"/>
      </w:tblGrid>
      <w:tr w:rsidR="00A7511D" w:rsidRPr="00A7511D" w:rsidTr="0059789C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A7511D" w:rsidRPr="00A7511D" w:rsidRDefault="00A7511D" w:rsidP="00A7511D">
            <w:pPr>
              <w:rPr>
                <w:rFonts w:ascii="Verdana" w:hAnsi="Verdana"/>
                <w:lang w:val="en-GB"/>
              </w:rPr>
            </w:pPr>
            <w:r w:rsidRPr="00A7511D">
              <w:rPr>
                <w:rFonts w:ascii="Verdana" w:hAnsi="Verdana"/>
                <w:noProof/>
                <w:lang w:val="en-GB"/>
              </w:rPr>
              <w:drawing>
                <wp:inline distT="0" distB="0" distL="0" distR="0" wp14:anchorId="049D3FF5" wp14:editId="1FAB3B20">
                  <wp:extent cx="310154" cy="288000"/>
                  <wp:effectExtent l="0" t="0" r="0" b="0"/>
                  <wp:docPr id="5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A7511D" w:rsidRPr="00A7511D" w:rsidRDefault="00A7511D" w:rsidP="00A7511D">
            <w:pPr>
              <w:rPr>
                <w:rFonts w:ascii="Verdana" w:hAnsi="Verdana"/>
                <w:lang w:val="en-GB"/>
              </w:rPr>
            </w:pPr>
            <w:r w:rsidRPr="00A7511D">
              <w:rPr>
                <w:rFonts w:ascii="Verdana" w:hAnsi="Verdana"/>
                <w:b/>
                <w:lang w:val="en-GB"/>
              </w:rPr>
              <w:t>NB:</w:t>
            </w:r>
            <w:r w:rsidRPr="00A7511D">
              <w:rPr>
                <w:rFonts w:ascii="Verdana" w:hAnsi="Verdana"/>
                <w:lang w:val="en-GB"/>
              </w:rPr>
              <w:t xml:space="preserve"> The file type must be .</w:t>
            </w:r>
            <w:proofErr w:type="spellStart"/>
            <w:r w:rsidRPr="00A7511D">
              <w:rPr>
                <w:rFonts w:ascii="Verdana" w:hAnsi="Verdana"/>
                <w:lang w:val="en-GB"/>
              </w:rPr>
              <w:t>png</w:t>
            </w:r>
            <w:proofErr w:type="spellEnd"/>
          </w:p>
        </w:tc>
      </w:tr>
    </w:tbl>
    <w:p w:rsidR="0006696C" w:rsidRDefault="0006696C" w:rsidP="0006696C">
      <w:pPr>
        <w:rPr>
          <w:rFonts w:ascii="Verdana" w:hAnsi="Verdana"/>
        </w:rPr>
      </w:pPr>
    </w:p>
    <w:p w:rsid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Pr="0003612C">
        <w:rPr>
          <w:rFonts w:ascii="Verdana" w:hAnsi="Verdana"/>
          <w:b/>
          <w:color w:val="5B9BD5" w:themeColor="accent1"/>
        </w:rPr>
        <w:t>OK</w:t>
      </w:r>
      <w:r>
        <w:rPr>
          <w:rFonts w:ascii="Verdana" w:hAnsi="Verdana"/>
        </w:rPr>
        <w:t xml:space="preserve">. </w:t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  <w:r>
        <w:rPr>
          <w:rFonts w:ascii="Verdana" w:hAnsi="Verdana"/>
        </w:rPr>
        <w:t xml:space="preserve">The </w:t>
      </w:r>
      <w:r w:rsidRPr="0003612C">
        <w:rPr>
          <w:rFonts w:ascii="Verdana" w:hAnsi="Verdana"/>
          <w:b/>
        </w:rPr>
        <w:t>Edit Custom Page</w:t>
      </w:r>
      <w:r>
        <w:rPr>
          <w:rFonts w:ascii="Verdana" w:hAnsi="Verdana"/>
        </w:rPr>
        <w:t xml:space="preserve"> window will open.</w:t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030E9CBD" wp14:editId="5401CC38">
            <wp:extent cx="5760000" cy="990256"/>
            <wp:effectExtent l="19050" t="19050" r="12700" b="196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02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06696C">
        <w:rPr>
          <w:rFonts w:ascii="Verdana" w:hAnsi="Verdana"/>
          <w:b/>
        </w:rPr>
        <w:t>Markdown Content</w:t>
      </w:r>
      <w:r>
        <w:rPr>
          <w:rFonts w:ascii="Verdana" w:hAnsi="Verdana"/>
          <w:b/>
        </w:rPr>
        <w:t>*</w:t>
      </w:r>
      <w:r>
        <w:rPr>
          <w:rFonts w:ascii="Verdana" w:hAnsi="Verdana"/>
        </w:rPr>
        <w:t xml:space="preserve"> - Enter required text (limit = 2500 characters)</w:t>
      </w:r>
    </w:p>
    <w:p w:rsidR="0006696C" w:rsidRDefault="0006696C" w:rsidP="0006696C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1"/>
        <w:gridCol w:w="313"/>
        <w:gridCol w:w="3203"/>
      </w:tblGrid>
      <w:tr w:rsidR="0003612C" w:rsidTr="00957B49">
        <w:tc>
          <w:tcPr>
            <w:tcW w:w="6091" w:type="dxa"/>
          </w:tcPr>
          <w:p w:rsidR="00957B49" w:rsidRDefault="00957B49" w:rsidP="00957B49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03612C" w:rsidRDefault="0003612C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06696C">
              <w:rPr>
                <w:rFonts w:ascii="Verdana" w:hAnsi="Verdana"/>
              </w:rPr>
              <w:t xml:space="preserve">Click on </w:t>
            </w:r>
            <w:r w:rsidRPr="0006696C">
              <w:rPr>
                <w:rFonts w:ascii="Verdana" w:hAnsi="Verdana"/>
                <w:b/>
                <w:color w:val="4472C4" w:themeColor="accent5"/>
              </w:rPr>
              <w:t>ADD</w:t>
            </w:r>
            <w:r>
              <w:rPr>
                <w:rFonts w:ascii="Verdana" w:hAnsi="Verdana"/>
                <w:b/>
                <w:color w:val="4472C4" w:themeColor="accent5"/>
              </w:rPr>
              <w:t xml:space="preserve"> </w:t>
            </w:r>
            <w:r w:rsidRPr="00A7511D">
              <w:rPr>
                <w:rFonts w:ascii="Verdana" w:hAnsi="Verdana"/>
              </w:rPr>
              <w:t>to insert hyperlinks</w:t>
            </w:r>
          </w:p>
          <w:p w:rsidR="0003612C" w:rsidRPr="0006696C" w:rsidRDefault="0003612C" w:rsidP="0003612C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03612C" w:rsidRPr="0003612C" w:rsidRDefault="0003612C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2B1BA8">
              <w:rPr>
                <w:rFonts w:ascii="Verdana" w:hAnsi="Verdana"/>
              </w:rPr>
              <w:t xml:space="preserve">Enter the </w:t>
            </w:r>
            <w:r w:rsidRPr="002B1BA8">
              <w:rPr>
                <w:rFonts w:ascii="Verdana" w:hAnsi="Verdana"/>
                <w:b/>
              </w:rPr>
              <w:t>Title*</w:t>
            </w:r>
          </w:p>
          <w:p w:rsidR="0003612C" w:rsidRPr="0003612C" w:rsidRDefault="0003612C" w:rsidP="0003612C">
            <w:pPr>
              <w:rPr>
                <w:rFonts w:ascii="Verdana" w:hAnsi="Verdana"/>
              </w:rPr>
            </w:pPr>
          </w:p>
          <w:p w:rsidR="0003612C" w:rsidRPr="002B1BA8" w:rsidRDefault="0003612C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 w:rsidRPr="002B1BA8">
              <w:rPr>
                <w:rFonts w:ascii="Verdana" w:hAnsi="Verdana"/>
              </w:rPr>
              <w:t>Enter or past</w:t>
            </w:r>
            <w:r>
              <w:rPr>
                <w:rFonts w:ascii="Verdana" w:hAnsi="Verdana"/>
              </w:rPr>
              <w:t>e</w:t>
            </w:r>
            <w:r w:rsidRPr="002B1BA8">
              <w:rPr>
                <w:rFonts w:ascii="Verdana" w:hAnsi="Verdana"/>
              </w:rPr>
              <w:t xml:space="preserve"> the </w:t>
            </w:r>
            <w:r w:rsidRPr="002B1BA8">
              <w:rPr>
                <w:rFonts w:ascii="Verdana" w:hAnsi="Verdana"/>
                <w:b/>
              </w:rPr>
              <w:t>URL*</w:t>
            </w:r>
          </w:p>
          <w:p w:rsidR="0003612C" w:rsidRPr="002B1BA8" w:rsidRDefault="0003612C" w:rsidP="0003612C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03612C" w:rsidRDefault="0003612C" w:rsidP="00E645F3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Click </w:t>
            </w:r>
            <w:r w:rsidRPr="00A7511D">
              <w:rPr>
                <w:rFonts w:ascii="Verdana" w:hAnsi="Verdana"/>
                <w:b/>
                <w:color w:val="5B9BD5" w:themeColor="accent1"/>
              </w:rPr>
              <w:t>OK</w:t>
            </w:r>
            <w:r w:rsidRPr="00A7511D">
              <w:rPr>
                <w:rFonts w:ascii="Verdana" w:hAnsi="Verdana"/>
                <w:color w:val="5B9BD5" w:themeColor="accent1"/>
              </w:rPr>
              <w:t xml:space="preserve"> </w:t>
            </w:r>
            <w:r w:rsidRPr="002B1BA8">
              <w:rPr>
                <w:rFonts w:ascii="Verdana" w:hAnsi="Verdana"/>
              </w:rPr>
              <w:t xml:space="preserve">to return to the </w:t>
            </w:r>
            <w:r>
              <w:rPr>
                <w:rFonts w:ascii="Verdana" w:hAnsi="Verdana"/>
              </w:rPr>
              <w:t>editing screen</w:t>
            </w:r>
          </w:p>
          <w:p w:rsidR="0003612C" w:rsidRDefault="0003612C" w:rsidP="0006696C">
            <w:pPr>
              <w:rPr>
                <w:rFonts w:ascii="Verdana" w:hAnsi="Verdana"/>
              </w:rPr>
            </w:pPr>
          </w:p>
        </w:tc>
        <w:tc>
          <w:tcPr>
            <w:tcW w:w="313" w:type="dxa"/>
          </w:tcPr>
          <w:p w:rsidR="0003612C" w:rsidRDefault="0003612C" w:rsidP="0006696C">
            <w:pPr>
              <w:rPr>
                <w:rFonts w:ascii="Verdana" w:hAnsi="Verdana"/>
              </w:rPr>
            </w:pPr>
          </w:p>
        </w:tc>
        <w:tc>
          <w:tcPr>
            <w:tcW w:w="3203" w:type="dxa"/>
          </w:tcPr>
          <w:p w:rsidR="0003612C" w:rsidRDefault="0003612C" w:rsidP="0006696C">
            <w:pPr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236A6D06" wp14:editId="44E53F65">
                  <wp:extent cx="1800000" cy="1691689"/>
                  <wp:effectExtent l="19050" t="19050" r="10160" b="2286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916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96C" w:rsidRDefault="0006696C" w:rsidP="0006696C">
      <w:pPr>
        <w:rPr>
          <w:rFonts w:ascii="Verdana" w:hAnsi="Verdana"/>
        </w:rPr>
      </w:pPr>
    </w:p>
    <w:p w:rsidR="0006696C" w:rsidRP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06696C">
        <w:rPr>
          <w:rFonts w:ascii="Verdana" w:hAnsi="Verdana"/>
        </w:rPr>
        <w:t xml:space="preserve">The links </w:t>
      </w:r>
      <w:r>
        <w:rPr>
          <w:rFonts w:ascii="Verdana" w:hAnsi="Verdana"/>
        </w:rPr>
        <w:t xml:space="preserve">will </w:t>
      </w:r>
      <w:r w:rsidRPr="0006696C">
        <w:rPr>
          <w:rFonts w:ascii="Verdana" w:hAnsi="Verdana"/>
        </w:rPr>
        <w:t xml:space="preserve">appear on the </w:t>
      </w:r>
      <w:proofErr w:type="gramStart"/>
      <w:r w:rsidRPr="0006696C">
        <w:rPr>
          <w:rFonts w:ascii="Verdana" w:hAnsi="Verdana"/>
        </w:rPr>
        <w:t>right hand</w:t>
      </w:r>
      <w:proofErr w:type="gramEnd"/>
      <w:r w:rsidRPr="0006696C">
        <w:rPr>
          <w:rFonts w:ascii="Verdana" w:hAnsi="Verdana"/>
        </w:rPr>
        <w:t xml:space="preserve"> side of the page. Click on the ellipses to edit or delete</w:t>
      </w:r>
      <w:r w:rsidR="00751E30">
        <w:rPr>
          <w:rFonts w:ascii="Verdana" w:hAnsi="Verdana"/>
        </w:rPr>
        <w:t>.</w:t>
      </w:r>
    </w:p>
    <w:p w:rsidR="0006696C" w:rsidRDefault="0006696C" w:rsidP="0006696C">
      <w:pPr>
        <w:rPr>
          <w:rFonts w:ascii="Verdana" w:hAnsi="Verdana"/>
        </w:rPr>
      </w:pPr>
    </w:p>
    <w:p w:rsidR="0006696C" w:rsidRDefault="0006696C" w:rsidP="0006696C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786EADE8" wp14:editId="49129431">
            <wp:extent cx="5760000" cy="1014688"/>
            <wp:effectExtent l="19050" t="19050" r="12700" b="146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46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Pr="0006696C" w:rsidRDefault="0006696C" w:rsidP="0006696C">
      <w:pPr>
        <w:rPr>
          <w:rFonts w:ascii="Verdana" w:hAnsi="Verdana"/>
        </w:rPr>
      </w:pPr>
    </w:p>
    <w:p w:rsidR="0006696C" w:rsidRP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06696C">
        <w:rPr>
          <w:rFonts w:ascii="Verdana" w:hAnsi="Verdana"/>
        </w:rPr>
        <w:t xml:space="preserve">Repeat for each URL to </w:t>
      </w:r>
      <w:r w:rsidR="00751E30">
        <w:rPr>
          <w:rFonts w:ascii="Verdana" w:hAnsi="Verdana"/>
        </w:rPr>
        <w:t xml:space="preserve">be </w:t>
      </w:r>
      <w:r w:rsidRPr="0006696C">
        <w:rPr>
          <w:rFonts w:ascii="Verdana" w:hAnsi="Verdana"/>
        </w:rPr>
        <w:t>add</w:t>
      </w:r>
      <w:r w:rsidR="00751E30">
        <w:rPr>
          <w:rFonts w:ascii="Verdana" w:hAnsi="Verdana"/>
        </w:rPr>
        <w:t>ed.</w:t>
      </w:r>
    </w:p>
    <w:p w:rsidR="0006696C" w:rsidRDefault="0006696C" w:rsidP="0006696C">
      <w:pPr>
        <w:rPr>
          <w:rFonts w:ascii="Verdana" w:hAnsi="Verdana"/>
        </w:rPr>
      </w:pPr>
    </w:p>
    <w:p w:rsidR="0006696C" w:rsidRPr="0006696C" w:rsidRDefault="0006696C" w:rsidP="00E645F3">
      <w:pPr>
        <w:pStyle w:val="ListParagraph"/>
        <w:numPr>
          <w:ilvl w:val="0"/>
          <w:numId w:val="6"/>
        </w:numPr>
        <w:rPr>
          <w:rFonts w:ascii="Verdana" w:hAnsi="Verdana"/>
          <w:b/>
          <w:color w:val="70AD47" w:themeColor="accent6"/>
        </w:rPr>
      </w:pPr>
      <w:r w:rsidRPr="0006696C">
        <w:rPr>
          <w:rFonts w:ascii="Verdana" w:hAnsi="Verdana"/>
          <w:b/>
          <w:color w:val="70AD47" w:themeColor="accent6"/>
        </w:rPr>
        <w:t>SAVE</w:t>
      </w:r>
    </w:p>
    <w:p w:rsidR="00332B8D" w:rsidRDefault="00332B8D" w:rsidP="00A34921">
      <w:pPr>
        <w:rPr>
          <w:rFonts w:ascii="Verdana" w:hAnsi="Verdana"/>
        </w:rPr>
      </w:pPr>
    </w:p>
    <w:p w:rsidR="0006696C" w:rsidRPr="00332B8D" w:rsidRDefault="0006696C" w:rsidP="00A34921">
      <w:pPr>
        <w:rPr>
          <w:rFonts w:ascii="Verdana" w:hAnsi="Verdana"/>
        </w:rPr>
      </w:pPr>
    </w:p>
    <w:p w:rsidR="001A33F7" w:rsidRPr="00957B49" w:rsidRDefault="001A33F7" w:rsidP="008A6412">
      <w:pPr>
        <w:pStyle w:val="Heading2"/>
      </w:pPr>
      <w:bookmarkStart w:id="6" w:name="_Toc126327347"/>
      <w:r w:rsidRPr="00957B49">
        <w:t>Survey</w:t>
      </w:r>
      <w:r w:rsidR="00DF38CA" w:rsidRPr="00957B49">
        <w:t>s</w:t>
      </w:r>
      <w:bookmarkEnd w:id="6"/>
    </w:p>
    <w:p w:rsidR="00DF38CA" w:rsidRDefault="00DF38CA" w:rsidP="00DF38CA"/>
    <w:p w:rsidR="00DF38CA" w:rsidRPr="00DF38CA" w:rsidRDefault="00DF38CA" w:rsidP="00E645F3">
      <w:pPr>
        <w:pStyle w:val="ListParagraph"/>
        <w:numPr>
          <w:ilvl w:val="0"/>
          <w:numId w:val="2"/>
        </w:numPr>
        <w:outlineLvl w:val="1"/>
        <w:rPr>
          <w:rFonts w:ascii="Verdana" w:hAnsi="Verdana"/>
          <w:b/>
          <w:vanish/>
          <w:color w:val="2F5496" w:themeColor="accent5" w:themeShade="BF"/>
          <w:sz w:val="24"/>
        </w:rPr>
      </w:pPr>
      <w:bookmarkStart w:id="7" w:name="_Toc126327348"/>
      <w:bookmarkEnd w:id="7"/>
    </w:p>
    <w:p w:rsidR="00DF38CA" w:rsidRPr="00DF38CA" w:rsidRDefault="00DF38CA" w:rsidP="00E645F3">
      <w:pPr>
        <w:pStyle w:val="ListParagraph"/>
        <w:numPr>
          <w:ilvl w:val="0"/>
          <w:numId w:val="2"/>
        </w:numPr>
        <w:outlineLvl w:val="1"/>
        <w:rPr>
          <w:rFonts w:ascii="Verdana" w:hAnsi="Verdana"/>
          <w:b/>
          <w:vanish/>
          <w:color w:val="2F5496" w:themeColor="accent5" w:themeShade="BF"/>
          <w:sz w:val="24"/>
        </w:rPr>
      </w:pPr>
      <w:bookmarkStart w:id="8" w:name="_Toc126327349"/>
      <w:bookmarkEnd w:id="8"/>
    </w:p>
    <w:p w:rsidR="00DF38CA" w:rsidRPr="00DF38CA" w:rsidRDefault="00DF38CA" w:rsidP="00E645F3">
      <w:pPr>
        <w:pStyle w:val="ListParagraph"/>
        <w:numPr>
          <w:ilvl w:val="0"/>
          <w:numId w:val="2"/>
        </w:numPr>
        <w:outlineLvl w:val="1"/>
        <w:rPr>
          <w:rFonts w:ascii="Verdana" w:hAnsi="Verdana"/>
          <w:b/>
          <w:vanish/>
          <w:color w:val="2F5496" w:themeColor="accent5" w:themeShade="BF"/>
          <w:sz w:val="24"/>
        </w:rPr>
      </w:pPr>
      <w:bookmarkStart w:id="9" w:name="_Toc126327350"/>
      <w:bookmarkEnd w:id="9"/>
    </w:p>
    <w:p w:rsidR="00DF38CA" w:rsidRPr="00957B49" w:rsidRDefault="00DF38CA" w:rsidP="008A6412">
      <w:pPr>
        <w:pStyle w:val="Heading3"/>
      </w:pPr>
      <w:bookmarkStart w:id="10" w:name="_Toc126327351"/>
      <w:r w:rsidRPr="00957B49">
        <w:t>Creating a new survey</w:t>
      </w:r>
      <w:bookmarkEnd w:id="10"/>
    </w:p>
    <w:p w:rsidR="000D049A" w:rsidRPr="00332B8D" w:rsidRDefault="000D049A" w:rsidP="00A34921">
      <w:pPr>
        <w:rPr>
          <w:rFonts w:ascii="Verdana" w:hAnsi="Verdana"/>
        </w:rPr>
      </w:pPr>
    </w:p>
    <w:tbl>
      <w:tblPr>
        <w:tblStyle w:val="TableGrid"/>
        <w:tblW w:w="9918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18"/>
      </w:tblGrid>
      <w:tr w:rsidR="00DF38CA" w:rsidRPr="00332B8D" w:rsidTr="0059789C">
        <w:trPr>
          <w:trHeight w:val="340"/>
        </w:trPr>
        <w:tc>
          <w:tcPr>
            <w:tcW w:w="9918" w:type="dxa"/>
            <w:shd w:val="clear" w:color="auto" w:fill="222A35" w:themeFill="text2" w:themeFillShade="80"/>
            <w:vAlign w:val="center"/>
          </w:tcPr>
          <w:p w:rsidR="00DF38CA" w:rsidRPr="00332B8D" w:rsidRDefault="00DF38CA" w:rsidP="00DF38CA">
            <w:pPr>
              <w:jc w:val="center"/>
              <w:rPr>
                <w:rStyle w:val="Strong"/>
                <w:rFonts w:ascii="Verdana" w:hAnsi="Verdana"/>
              </w:rPr>
            </w:pPr>
            <w:r w:rsidRPr="00332B8D">
              <w:rPr>
                <w:rStyle w:val="Strong"/>
                <w:rFonts w:ascii="Verdana" w:hAnsi="Verdana"/>
              </w:rPr>
              <w:t xml:space="preserve">Administrator Dashboard &gt; Admin &gt; Social Hub Configuration &gt; </w:t>
            </w:r>
            <w:r>
              <w:rPr>
                <w:rStyle w:val="Strong"/>
                <w:rFonts w:ascii="Verdana" w:hAnsi="Verdana"/>
              </w:rPr>
              <w:t>Surveys</w:t>
            </w:r>
          </w:p>
        </w:tc>
      </w:tr>
    </w:tbl>
    <w:p w:rsidR="00885B02" w:rsidRDefault="00885B02" w:rsidP="00A34921">
      <w:pPr>
        <w:rPr>
          <w:rFonts w:ascii="Verdana" w:hAnsi="Verdana"/>
        </w:rPr>
      </w:pPr>
    </w:p>
    <w:p w:rsidR="00AA6626" w:rsidRPr="00332B8D" w:rsidRDefault="00AA6626" w:rsidP="00A34921">
      <w:pPr>
        <w:rPr>
          <w:rFonts w:ascii="Verdana" w:hAnsi="Verdana"/>
        </w:rPr>
      </w:pPr>
    </w:p>
    <w:p w:rsidR="00DF38CA" w:rsidRPr="00332B8D" w:rsidRDefault="00DF38CA" w:rsidP="00E645F3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 xml:space="preserve">Click on </w:t>
      </w:r>
      <w:r w:rsidRPr="00332B8D">
        <w:rPr>
          <w:rFonts w:ascii="Verdana" w:hAnsi="Verdana"/>
          <w:b/>
          <w:color w:val="2E74B5" w:themeColor="accent1" w:themeShade="BF"/>
        </w:rPr>
        <w:t>VIEW</w:t>
      </w:r>
    </w:p>
    <w:p w:rsidR="00DF38CA" w:rsidRDefault="00DF38CA" w:rsidP="00DF38CA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5"/>
        <w:gridCol w:w="572"/>
        <w:gridCol w:w="3261"/>
      </w:tblGrid>
      <w:tr w:rsidR="00AA6626" w:rsidTr="0003612C">
        <w:tc>
          <w:tcPr>
            <w:tcW w:w="5665" w:type="dxa"/>
          </w:tcPr>
          <w:p w:rsidR="00AA6626" w:rsidRDefault="00AA6626" w:rsidP="00AA6626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>ADD</w:t>
            </w:r>
          </w:p>
          <w:p w:rsidR="00AA6626" w:rsidRPr="00AA6626" w:rsidRDefault="00AA6626" w:rsidP="00AA6626">
            <w:pPr>
              <w:rPr>
                <w:rFonts w:ascii="Verdana" w:hAnsi="Verdana"/>
              </w:rPr>
            </w:pPr>
          </w:p>
          <w:p w:rsid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984AE5">
              <w:rPr>
                <w:rFonts w:ascii="Verdana" w:hAnsi="Verdana"/>
                <w:b/>
              </w:rPr>
              <w:t>Description*</w:t>
            </w:r>
            <w:r>
              <w:rPr>
                <w:rFonts w:ascii="Verdana" w:hAnsi="Verdana"/>
              </w:rPr>
              <w:t xml:space="preserve"> enter a Description (Max 100 characters)</w:t>
            </w:r>
          </w:p>
          <w:p w:rsidR="00AA6626" w:rsidRPr="00AA6626" w:rsidRDefault="00AA6626" w:rsidP="00AA6626">
            <w:pPr>
              <w:pStyle w:val="ListParagraph"/>
              <w:rPr>
                <w:rFonts w:ascii="Verdana" w:hAnsi="Verdana"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b/>
              </w:rPr>
            </w:pPr>
            <w:r w:rsidRPr="00AA6626">
              <w:rPr>
                <w:rFonts w:ascii="Verdana" w:hAnsi="Verdana"/>
                <w:b/>
              </w:rPr>
              <w:t xml:space="preserve">Type* - </w:t>
            </w:r>
            <w:r w:rsidRPr="00AA6626">
              <w:rPr>
                <w:rFonts w:ascii="Verdana" w:hAnsi="Verdana"/>
              </w:rPr>
              <w:t>Select Onboarding (Or Off</w:t>
            </w:r>
            <w:r>
              <w:rPr>
                <w:rFonts w:ascii="Verdana" w:hAnsi="Verdana"/>
              </w:rPr>
              <w:t>-</w:t>
            </w:r>
            <w:r w:rsidRPr="00AA6626">
              <w:rPr>
                <w:rFonts w:ascii="Verdana" w:hAnsi="Verdana"/>
              </w:rPr>
              <w:t>boarding where applicable)</w:t>
            </w:r>
          </w:p>
          <w:p w:rsidR="00AA6626" w:rsidRPr="00AA6626" w:rsidRDefault="00AA6626" w:rsidP="00AA6626">
            <w:pPr>
              <w:pStyle w:val="ListParagraph"/>
              <w:rPr>
                <w:rFonts w:ascii="Verdana" w:hAnsi="Verdana"/>
                <w:b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AA6626">
              <w:rPr>
                <w:rFonts w:ascii="Verdana" w:hAnsi="Verdana"/>
              </w:rPr>
              <w:t>Upload header image (optional)</w:t>
            </w:r>
            <w:r>
              <w:rPr>
                <w:rFonts w:ascii="Verdana" w:hAnsi="Verdana"/>
              </w:rPr>
              <w:t xml:space="preserve"> – upload an image if required (not tested)</w:t>
            </w:r>
          </w:p>
          <w:p w:rsidR="00AA6626" w:rsidRPr="00AA6626" w:rsidRDefault="00AA6626" w:rsidP="00AA6626">
            <w:pPr>
              <w:rPr>
                <w:rFonts w:ascii="Verdana" w:hAnsi="Verdana"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AA6626">
              <w:rPr>
                <w:rFonts w:ascii="Verdana" w:hAnsi="Verdana"/>
              </w:rPr>
              <w:t xml:space="preserve">Click </w:t>
            </w:r>
            <w:r w:rsidRPr="0097488B">
              <w:rPr>
                <w:rFonts w:ascii="Verdana" w:hAnsi="Verdana"/>
                <w:b/>
                <w:color w:val="2E74B5" w:themeColor="accent1" w:themeShade="BF"/>
              </w:rPr>
              <w:t>OK</w:t>
            </w:r>
          </w:p>
          <w:p w:rsidR="00AA6626" w:rsidRDefault="00AA6626" w:rsidP="00DF38CA">
            <w:pPr>
              <w:rPr>
                <w:rFonts w:ascii="Verdana" w:hAnsi="Verdana"/>
              </w:rPr>
            </w:pPr>
          </w:p>
        </w:tc>
        <w:tc>
          <w:tcPr>
            <w:tcW w:w="572" w:type="dxa"/>
          </w:tcPr>
          <w:p w:rsidR="00AA6626" w:rsidRDefault="00AA6626" w:rsidP="00DF38CA">
            <w:pPr>
              <w:rPr>
                <w:rFonts w:ascii="Verdana" w:hAnsi="Verdana"/>
              </w:rPr>
            </w:pPr>
          </w:p>
        </w:tc>
        <w:tc>
          <w:tcPr>
            <w:tcW w:w="3261" w:type="dxa"/>
          </w:tcPr>
          <w:p w:rsidR="00AA6626" w:rsidRDefault="00AA6626" w:rsidP="0003612C">
            <w:pPr>
              <w:jc w:val="center"/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8658F05" wp14:editId="2B2C901B">
                  <wp:extent cx="1800000" cy="2168299"/>
                  <wp:effectExtent l="19050" t="19050" r="10160" b="2286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1682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626" w:rsidTr="0003612C">
        <w:tc>
          <w:tcPr>
            <w:tcW w:w="5665" w:type="dxa"/>
          </w:tcPr>
          <w:p w:rsidR="00AA6626" w:rsidRDefault="00AA6626" w:rsidP="00AA6626">
            <w:pPr>
              <w:pStyle w:val="ListParagraph"/>
              <w:ind w:left="624"/>
              <w:rPr>
                <w:rFonts w:ascii="Verdana" w:hAnsi="Verdana"/>
              </w:rPr>
            </w:pPr>
          </w:p>
        </w:tc>
        <w:tc>
          <w:tcPr>
            <w:tcW w:w="572" w:type="dxa"/>
          </w:tcPr>
          <w:p w:rsidR="00AA6626" w:rsidRDefault="00AA6626" w:rsidP="00DF38CA">
            <w:pPr>
              <w:rPr>
                <w:rFonts w:ascii="Verdana" w:hAnsi="Verdana"/>
              </w:rPr>
            </w:pPr>
          </w:p>
        </w:tc>
        <w:tc>
          <w:tcPr>
            <w:tcW w:w="3261" w:type="dxa"/>
          </w:tcPr>
          <w:p w:rsidR="00AA6626" w:rsidRDefault="00AA6626" w:rsidP="00DF38CA">
            <w:pPr>
              <w:rPr>
                <w:noProof/>
                <w:lang w:val="en-GB" w:eastAsia="en-GB"/>
              </w:rPr>
            </w:pPr>
          </w:p>
        </w:tc>
      </w:tr>
      <w:tr w:rsidR="00AA6626" w:rsidTr="0003612C">
        <w:tc>
          <w:tcPr>
            <w:tcW w:w="5665" w:type="dxa"/>
          </w:tcPr>
          <w:p w:rsidR="0003612C" w:rsidRDefault="0003612C" w:rsidP="00AA6626">
            <w:pPr>
              <w:rPr>
                <w:rFonts w:ascii="Verdana" w:hAnsi="Verdana"/>
              </w:rPr>
            </w:pPr>
          </w:p>
          <w:p w:rsidR="00AA6626" w:rsidRPr="00AA6626" w:rsidRDefault="00AA6626" w:rsidP="00AA6626">
            <w:pPr>
              <w:rPr>
                <w:rFonts w:ascii="Verdana" w:hAnsi="Verdana"/>
              </w:rPr>
            </w:pPr>
            <w:r w:rsidRPr="00AA6626">
              <w:rPr>
                <w:rFonts w:ascii="Verdana" w:hAnsi="Verdana"/>
              </w:rPr>
              <w:t xml:space="preserve">In the </w:t>
            </w:r>
            <w:r w:rsidRPr="0097488B">
              <w:rPr>
                <w:rFonts w:ascii="Verdana" w:hAnsi="Verdana"/>
                <w:u w:val="single"/>
              </w:rPr>
              <w:t>Add a new Section</w:t>
            </w:r>
            <w:r w:rsidRPr="00AA6626">
              <w:rPr>
                <w:rFonts w:ascii="Verdana" w:hAnsi="Verdana"/>
              </w:rPr>
              <w:t xml:space="preserve"> window:</w:t>
            </w:r>
          </w:p>
          <w:p w:rsidR="00AA6626" w:rsidRDefault="00AA6626" w:rsidP="00AA6626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AA6626">
              <w:rPr>
                <w:rFonts w:ascii="Verdana" w:hAnsi="Verdana"/>
                <w:b/>
              </w:rPr>
              <w:t>Section Name*</w:t>
            </w:r>
            <w:r w:rsidRPr="00AA6626">
              <w:rPr>
                <w:rFonts w:ascii="Verdana" w:hAnsi="Verdana"/>
              </w:rPr>
              <w:t xml:space="preserve"> - </w:t>
            </w:r>
            <w:r>
              <w:rPr>
                <w:rFonts w:ascii="Verdana" w:hAnsi="Verdana"/>
              </w:rPr>
              <w:t>Enter a name/title</w:t>
            </w:r>
          </w:p>
          <w:p w:rsidR="00AA6626" w:rsidRDefault="00AA6626" w:rsidP="00AA6626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AA6626" w:rsidRPr="00AA6626" w:rsidRDefault="00AA6626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b/>
              </w:rPr>
            </w:pPr>
            <w:r w:rsidRPr="00AA6626">
              <w:rPr>
                <w:rFonts w:ascii="Verdana" w:hAnsi="Verdana"/>
                <w:b/>
              </w:rPr>
              <w:t xml:space="preserve">Layout* </w:t>
            </w:r>
            <w:r w:rsidRPr="00AA6626">
              <w:rPr>
                <w:rFonts w:ascii="Verdana" w:hAnsi="Verdana"/>
              </w:rPr>
              <w:t>- Choose Row or Column</w:t>
            </w:r>
          </w:p>
        </w:tc>
        <w:tc>
          <w:tcPr>
            <w:tcW w:w="572" w:type="dxa"/>
          </w:tcPr>
          <w:p w:rsidR="00AA6626" w:rsidRDefault="00AA6626" w:rsidP="00DF38CA">
            <w:pPr>
              <w:rPr>
                <w:rFonts w:ascii="Verdana" w:hAnsi="Verdana"/>
              </w:rPr>
            </w:pPr>
          </w:p>
        </w:tc>
        <w:tc>
          <w:tcPr>
            <w:tcW w:w="3261" w:type="dxa"/>
          </w:tcPr>
          <w:p w:rsidR="00AA6626" w:rsidRDefault="00AA6626" w:rsidP="0003612C">
            <w:pPr>
              <w:jc w:val="center"/>
              <w:rPr>
                <w:noProof/>
                <w:lang w:val="en-GB" w:eastAsia="en-GB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F671362" wp14:editId="105F8F3D">
                  <wp:extent cx="1800000" cy="1749152"/>
                  <wp:effectExtent l="19050" t="19050" r="10160" b="2286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91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12C" w:rsidTr="0003612C">
        <w:tc>
          <w:tcPr>
            <w:tcW w:w="5665" w:type="dxa"/>
          </w:tcPr>
          <w:p w:rsidR="0003612C" w:rsidRDefault="0003612C" w:rsidP="00AA6626">
            <w:pPr>
              <w:rPr>
                <w:rFonts w:ascii="Verdana" w:hAnsi="Verdana"/>
              </w:rPr>
            </w:pPr>
          </w:p>
        </w:tc>
        <w:tc>
          <w:tcPr>
            <w:tcW w:w="572" w:type="dxa"/>
          </w:tcPr>
          <w:p w:rsidR="0003612C" w:rsidRDefault="0003612C" w:rsidP="00DF38CA">
            <w:pPr>
              <w:rPr>
                <w:rFonts w:ascii="Verdana" w:hAnsi="Verdana"/>
              </w:rPr>
            </w:pPr>
          </w:p>
        </w:tc>
        <w:tc>
          <w:tcPr>
            <w:tcW w:w="3261" w:type="dxa"/>
          </w:tcPr>
          <w:p w:rsidR="0003612C" w:rsidRDefault="0003612C" w:rsidP="0003612C">
            <w:pPr>
              <w:jc w:val="right"/>
              <w:rPr>
                <w:noProof/>
                <w:lang w:val="en-GB" w:eastAsia="en-GB"/>
              </w:rPr>
            </w:pPr>
          </w:p>
        </w:tc>
      </w:tr>
    </w:tbl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930"/>
      </w:tblGrid>
      <w:tr w:rsidR="00AA6626" w:rsidRPr="00AA6626" w:rsidTr="0003612C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AA6626" w:rsidRPr="00AA6626" w:rsidRDefault="00AA6626" w:rsidP="0059789C">
            <w:pPr>
              <w:rPr>
                <w:rFonts w:ascii="Verdana" w:hAnsi="Verdana"/>
                <w:color w:val="404040" w:themeColor="text1" w:themeTint="BF"/>
              </w:rPr>
            </w:pPr>
            <w:r w:rsidRPr="00AA6626">
              <w:rPr>
                <w:rFonts w:ascii="Verdana" w:hAnsi="Verdana"/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4FEB18D7" wp14:editId="0924C6A7">
                  <wp:extent cx="310154" cy="288000"/>
                  <wp:effectExtent l="0" t="0" r="0" b="0"/>
                  <wp:docPr id="53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AA6626" w:rsidRPr="00AA6626" w:rsidRDefault="00AA6626" w:rsidP="00AA6626">
            <w:pPr>
              <w:rPr>
                <w:rFonts w:ascii="Verdana" w:hAnsi="Verdana"/>
                <w:color w:val="404040" w:themeColor="text1" w:themeTint="BF"/>
                <w:sz w:val="20"/>
                <w:szCs w:val="20"/>
              </w:rPr>
            </w:pPr>
            <w:r w:rsidRPr="00AA6626">
              <w:rPr>
                <w:rFonts w:ascii="Verdana" w:hAnsi="Verdana"/>
                <w:b/>
                <w:color w:val="404040" w:themeColor="text1" w:themeTint="BF"/>
              </w:rPr>
              <w:t>NB:</w:t>
            </w:r>
            <w:r w:rsidRPr="00AA6626">
              <w:rPr>
                <w:rFonts w:ascii="Verdana" w:hAnsi="Verdana"/>
                <w:color w:val="404040" w:themeColor="text1" w:themeTint="BF"/>
              </w:rPr>
              <w:t xml:space="preserve"> When creating surveys</w:t>
            </w:r>
            <w:r w:rsidR="00751E30">
              <w:rPr>
                <w:rFonts w:ascii="Verdana" w:hAnsi="Verdana"/>
                <w:color w:val="404040" w:themeColor="text1" w:themeTint="BF"/>
              </w:rPr>
              <w:t>,</w:t>
            </w:r>
            <w:r w:rsidRPr="00AA6626">
              <w:rPr>
                <w:rFonts w:ascii="Verdana" w:hAnsi="Verdana"/>
                <w:color w:val="404040" w:themeColor="text1" w:themeTint="BF"/>
              </w:rPr>
              <w:t xml:space="preserve"> the agreed format is that one section should be configured as Columns, two or more should be configured as Rows</w:t>
            </w:r>
          </w:p>
        </w:tc>
      </w:tr>
    </w:tbl>
    <w:p w:rsidR="00AA6626" w:rsidRDefault="00AA6626" w:rsidP="00DF38CA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9E2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944"/>
      </w:tblGrid>
      <w:tr w:rsidR="00AA6626" w:rsidRPr="00446439" w:rsidTr="00BE397D">
        <w:trPr>
          <w:trHeight w:hRule="exact" w:val="90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9E2F3" w:themeFill="accent5" w:themeFillTint="33"/>
            <w:vAlign w:val="center"/>
          </w:tcPr>
          <w:p w:rsidR="00AA6626" w:rsidRPr="00446439" w:rsidRDefault="00AA6626" w:rsidP="0059789C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8388709" wp14:editId="1BA1223D">
                  <wp:extent cx="299078" cy="288000"/>
                  <wp:effectExtent l="0" t="0" r="0" b="0"/>
                  <wp:docPr id="54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9E2F3" w:themeFill="accent5" w:themeFillTint="33"/>
            <w:vAlign w:val="center"/>
          </w:tcPr>
          <w:p w:rsidR="00AA6626" w:rsidRPr="00AA6626" w:rsidRDefault="00AA6626" w:rsidP="00BE397D">
            <w:pPr>
              <w:rPr>
                <w:rFonts w:ascii="Verdana" w:hAnsi="Verdana"/>
              </w:rPr>
            </w:pPr>
            <w:r w:rsidRPr="00AA6626">
              <w:rPr>
                <w:rFonts w:ascii="Verdana" w:hAnsi="Verdana"/>
                <w:b/>
                <w:color w:val="404040" w:themeColor="text1" w:themeTint="BF"/>
              </w:rPr>
              <w:t>NB:</w:t>
            </w:r>
            <w:r w:rsidRPr="00446439">
              <w:rPr>
                <w:b/>
                <w:color w:val="404040" w:themeColor="text1" w:themeTint="BF"/>
              </w:rPr>
              <w:t xml:space="preserve"> </w:t>
            </w:r>
            <w:r>
              <w:rPr>
                <w:rFonts w:ascii="Verdana" w:hAnsi="Verdana"/>
              </w:rPr>
              <w:t xml:space="preserve">A survey must have at least one section. A section </w:t>
            </w:r>
            <w:r w:rsidR="00632210">
              <w:rPr>
                <w:rFonts w:ascii="Verdana" w:hAnsi="Verdana"/>
              </w:rPr>
              <w:t>must have at least one field</w:t>
            </w:r>
            <w:r>
              <w:rPr>
                <w:rFonts w:ascii="Verdana" w:hAnsi="Verdana"/>
              </w:rPr>
              <w:t>.</w:t>
            </w:r>
            <w:r w:rsidR="00BE397D">
              <w:rPr>
                <w:rFonts w:ascii="Verdana" w:hAnsi="Verdana"/>
              </w:rPr>
              <w:t xml:space="preserve">  Fields form the questions that will be included in the survey and can be configured to enable different response types e.g. Yes/no, date, free text.</w:t>
            </w:r>
          </w:p>
        </w:tc>
      </w:tr>
    </w:tbl>
    <w:p w:rsidR="00DF38CA" w:rsidRDefault="00DF38CA" w:rsidP="00DF38CA">
      <w:pPr>
        <w:rPr>
          <w:rFonts w:ascii="Verdana" w:hAnsi="Verdana"/>
        </w:rPr>
      </w:pPr>
    </w:p>
    <w:p w:rsidR="00112EF7" w:rsidRDefault="00112EF7" w:rsidP="00DF38CA">
      <w:pPr>
        <w:rPr>
          <w:rFonts w:ascii="Verdana" w:hAnsi="Verdana"/>
        </w:rPr>
      </w:pPr>
    </w:p>
    <w:p w:rsidR="00DF38CA" w:rsidRPr="00AA6626" w:rsidRDefault="00DF38CA" w:rsidP="00E645F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AA6626">
        <w:rPr>
          <w:rFonts w:ascii="Verdana" w:hAnsi="Verdana"/>
        </w:rPr>
        <w:t>Click</w:t>
      </w:r>
      <w:r w:rsidR="00AA6626">
        <w:rPr>
          <w:rFonts w:ascii="Verdana" w:hAnsi="Verdana"/>
        </w:rPr>
        <w:t xml:space="preserve"> on</w:t>
      </w:r>
      <w:r w:rsidRPr="00AA6626">
        <w:rPr>
          <w:rFonts w:ascii="Verdana" w:hAnsi="Verdana"/>
        </w:rPr>
        <w:t xml:space="preserve"> </w:t>
      </w:r>
      <w:r w:rsidRPr="00AA6626">
        <w:rPr>
          <w:rFonts w:ascii="Verdana" w:hAnsi="Verdana"/>
          <w:b/>
          <w:color w:val="5B9BD5" w:themeColor="accent1"/>
        </w:rPr>
        <w:t>ADD FIELD</w:t>
      </w:r>
    </w:p>
    <w:p w:rsidR="00DF38CA" w:rsidRDefault="00DF38CA" w:rsidP="00DF38CA">
      <w:pPr>
        <w:rPr>
          <w:rFonts w:ascii="Verdana" w:hAnsi="Verdana"/>
        </w:rPr>
      </w:pPr>
    </w:p>
    <w:p w:rsidR="00DF38CA" w:rsidRDefault="00AA6626" w:rsidP="00DF38CA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>
            <wp:extent cx="5760000" cy="1470013"/>
            <wp:effectExtent l="19050" t="19050" r="12700" b="16510"/>
            <wp:docPr id="55" name="Picture 55" descr="C:\Users\admn2742\AppData\Local\Temp\SNAGHTMLb9a90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b9a909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700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38CA" w:rsidRDefault="00DF38CA" w:rsidP="00DF38CA">
      <w:pPr>
        <w:rPr>
          <w:rFonts w:ascii="Verdana" w:hAnsi="Verdana"/>
        </w:rPr>
      </w:pPr>
    </w:p>
    <w:p w:rsidR="00632210" w:rsidRDefault="00632210" w:rsidP="00DF38CA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25"/>
        <w:gridCol w:w="3617"/>
      </w:tblGrid>
      <w:tr w:rsidR="00632210" w:rsidTr="00632210">
        <w:tc>
          <w:tcPr>
            <w:tcW w:w="5665" w:type="dxa"/>
          </w:tcPr>
          <w:p w:rsidR="00632210" w:rsidRPr="00AA6626" w:rsidRDefault="0097488B" w:rsidP="00E645F3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</w:rPr>
            </w:pPr>
            <w:r w:rsidRPr="0097488B">
              <w:rPr>
                <w:rFonts w:ascii="Verdana" w:hAnsi="Verdana"/>
                <w:b/>
              </w:rPr>
              <w:t>Field Name*</w:t>
            </w:r>
            <w:r>
              <w:rPr>
                <w:rFonts w:ascii="Verdana" w:hAnsi="Verdana"/>
              </w:rPr>
              <w:t xml:space="preserve"> - </w:t>
            </w:r>
            <w:r w:rsidR="00632210" w:rsidRPr="00AA6626">
              <w:rPr>
                <w:rFonts w:ascii="Verdana" w:hAnsi="Verdana"/>
              </w:rPr>
              <w:t>Enter a name for the field</w:t>
            </w:r>
          </w:p>
          <w:p w:rsidR="00632210" w:rsidRDefault="00632210" w:rsidP="00DF38CA">
            <w:pPr>
              <w:rPr>
                <w:rFonts w:ascii="Verdana" w:hAnsi="Verdana"/>
              </w:rPr>
            </w:pPr>
          </w:p>
        </w:tc>
        <w:tc>
          <w:tcPr>
            <w:tcW w:w="325" w:type="dxa"/>
          </w:tcPr>
          <w:p w:rsidR="00632210" w:rsidRDefault="00632210" w:rsidP="00DF38CA">
            <w:pPr>
              <w:rPr>
                <w:rFonts w:ascii="Verdana" w:hAnsi="Verdana"/>
              </w:rPr>
            </w:pPr>
          </w:p>
        </w:tc>
        <w:tc>
          <w:tcPr>
            <w:tcW w:w="3617" w:type="dxa"/>
          </w:tcPr>
          <w:p w:rsidR="00632210" w:rsidRDefault="00632210" w:rsidP="00DF38CA">
            <w:pPr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B3054B1" wp14:editId="682DE5DC">
                  <wp:extent cx="1980000" cy="1387120"/>
                  <wp:effectExtent l="19050" t="19050" r="20320" b="2286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3871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2210" w:rsidRPr="00632210" w:rsidRDefault="00632210">
      <w:pPr>
        <w:rPr>
          <w:rFonts w:ascii="Verdana" w:hAnsi="Verdana"/>
        </w:rPr>
      </w:pPr>
    </w:p>
    <w:p w:rsidR="00632210" w:rsidRPr="00632210" w:rsidRDefault="00632210" w:rsidP="00E645F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632210">
        <w:rPr>
          <w:rFonts w:ascii="Verdana" w:hAnsi="Verdana"/>
          <w:b/>
        </w:rPr>
        <w:t>Type of Field *</w:t>
      </w:r>
      <w:r w:rsidRPr="00632210">
        <w:rPr>
          <w:rFonts w:ascii="Verdana" w:hAnsi="Verdana"/>
        </w:rPr>
        <w:t xml:space="preserve"> - Select from the </w:t>
      </w:r>
      <w:r w:rsidR="00751E30" w:rsidRPr="00632210">
        <w:rPr>
          <w:rFonts w:ascii="Verdana" w:hAnsi="Verdana"/>
        </w:rPr>
        <w:t>drop-down</w:t>
      </w:r>
      <w:r w:rsidRPr="00632210">
        <w:rPr>
          <w:rFonts w:ascii="Verdana" w:hAnsi="Verdana"/>
        </w:rPr>
        <w:t xml:space="preserve"> list</w:t>
      </w:r>
      <w:r w:rsidR="000E5174">
        <w:rPr>
          <w:rFonts w:ascii="Verdana" w:hAnsi="Verdana"/>
        </w:rPr>
        <w:t xml:space="preserve"> </w:t>
      </w:r>
      <w:r w:rsidR="000E5174" w:rsidRPr="000E5174">
        <w:rPr>
          <w:rFonts w:ascii="Verdana" w:hAnsi="Verdana"/>
          <w:highlight w:val="yellow"/>
        </w:rPr>
        <w:t>(See answer options section)</w:t>
      </w:r>
    </w:p>
    <w:p w:rsidR="00632210" w:rsidRPr="00632210" w:rsidRDefault="00632210">
      <w:pPr>
        <w:rPr>
          <w:rFonts w:ascii="Verdana" w:hAnsi="Verdana"/>
        </w:rPr>
      </w:pPr>
    </w:p>
    <w:p w:rsidR="00632210" w:rsidRPr="00632210" w:rsidRDefault="0097488B" w:rsidP="00BE397D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227B102F" wp14:editId="2AF2FC98">
            <wp:extent cx="5040000" cy="730564"/>
            <wp:effectExtent l="19050" t="19050" r="8255" b="127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05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2210" w:rsidRPr="00632210" w:rsidRDefault="00632210">
      <w:pPr>
        <w:rPr>
          <w:rFonts w:ascii="Verdana" w:hAnsi="Verdana"/>
        </w:rPr>
      </w:pPr>
    </w:p>
    <w:p w:rsidR="00632210" w:rsidRDefault="00632210" w:rsidP="00E645F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632210">
        <w:rPr>
          <w:rFonts w:ascii="Verdana" w:hAnsi="Verdana"/>
          <w:b/>
        </w:rPr>
        <w:t>Required Field</w:t>
      </w:r>
      <w:r w:rsidRPr="00632210">
        <w:rPr>
          <w:rFonts w:ascii="Verdana" w:hAnsi="Verdana"/>
        </w:rPr>
        <w:t xml:space="preserve"> – Tick if a response to this question is mandatory</w:t>
      </w:r>
    </w:p>
    <w:p w:rsidR="0059789C" w:rsidRDefault="0059789C" w:rsidP="0059789C">
      <w:pPr>
        <w:rPr>
          <w:rFonts w:ascii="Verdana" w:hAnsi="Verdana"/>
        </w:rPr>
      </w:pPr>
    </w:p>
    <w:p w:rsidR="00D209B8" w:rsidRDefault="00D209B8" w:rsidP="0059789C">
      <w:pPr>
        <w:rPr>
          <w:rFonts w:ascii="Verdana" w:hAnsi="Verdana"/>
        </w:rPr>
      </w:pPr>
    </w:p>
    <w:p w:rsidR="0059789C" w:rsidRDefault="00751E30" w:rsidP="0059789C">
      <w:pPr>
        <w:rPr>
          <w:rFonts w:ascii="Verdana" w:hAnsi="Verdana"/>
          <w:b/>
        </w:rPr>
      </w:pPr>
      <w:r>
        <w:rPr>
          <w:rFonts w:ascii="Verdana" w:hAnsi="Verdana"/>
          <w:b/>
        </w:rPr>
        <w:t>Answer</w:t>
      </w:r>
      <w:r w:rsidR="0059789C" w:rsidRPr="0059789C">
        <w:rPr>
          <w:rFonts w:ascii="Verdana" w:hAnsi="Verdana"/>
          <w:b/>
        </w:rPr>
        <w:t xml:space="preserve"> Options</w:t>
      </w:r>
    </w:p>
    <w:p w:rsidR="00751E30" w:rsidRDefault="00751E30" w:rsidP="0059789C">
      <w:pPr>
        <w:rPr>
          <w:rFonts w:ascii="Verdana" w:hAnsi="Verdana"/>
          <w:b/>
        </w:rPr>
      </w:pPr>
    </w:p>
    <w:p w:rsidR="00751E30" w:rsidRPr="0059789C" w:rsidRDefault="00751E30" w:rsidP="0059789C">
      <w:pPr>
        <w:rPr>
          <w:rFonts w:ascii="Verdana" w:hAnsi="Verdana"/>
          <w:b/>
        </w:rPr>
      </w:pPr>
      <w:r>
        <w:rPr>
          <w:rFonts w:ascii="Verdana" w:hAnsi="Verdana"/>
        </w:rPr>
        <w:t>There are several different options to select from for 'Type of Field' depending on the type of answer required for each question in the survey</w:t>
      </w:r>
      <w:r w:rsidR="000E5174">
        <w:rPr>
          <w:rFonts w:ascii="Verdana" w:hAnsi="Verdana"/>
        </w:rPr>
        <w:t>.</w:t>
      </w:r>
    </w:p>
    <w:p w:rsidR="0003612C" w:rsidRDefault="0003612C" w:rsidP="0003612C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25"/>
        <w:gridCol w:w="3503"/>
      </w:tblGrid>
      <w:tr w:rsidR="00632210" w:rsidTr="0097488B">
        <w:tc>
          <w:tcPr>
            <w:tcW w:w="5665" w:type="dxa"/>
          </w:tcPr>
          <w:p w:rsidR="000E5174" w:rsidRDefault="000E5174" w:rsidP="000E517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The following options </w:t>
            </w:r>
            <w:r w:rsidRPr="0059789C">
              <w:rPr>
                <w:rFonts w:ascii="Verdana" w:hAnsi="Verdana"/>
              </w:rPr>
              <w:t>are configured</w:t>
            </w:r>
            <w:r>
              <w:rPr>
                <w:rFonts w:ascii="Verdana" w:hAnsi="Verdana"/>
              </w:rPr>
              <w:t xml:space="preserve"> as shown in steps 10 to 12 above. </w:t>
            </w:r>
          </w:p>
          <w:p w:rsidR="000E5174" w:rsidRDefault="000E5174" w:rsidP="00751E30">
            <w:pPr>
              <w:rPr>
                <w:rFonts w:ascii="Verdana" w:hAnsi="Verdana"/>
                <w:u w:val="single"/>
              </w:rPr>
            </w:pPr>
          </w:p>
          <w:p w:rsidR="00751E30" w:rsidRDefault="00751E30" w:rsidP="00751E30">
            <w:pPr>
              <w:rPr>
                <w:rFonts w:ascii="Verdana" w:hAnsi="Verdana"/>
              </w:rPr>
            </w:pPr>
            <w:r w:rsidRPr="0059789C">
              <w:rPr>
                <w:rFonts w:ascii="Verdana" w:hAnsi="Verdana"/>
                <w:u w:val="single"/>
              </w:rPr>
              <w:t>Text Field</w:t>
            </w:r>
            <w:r w:rsidRPr="0059789C">
              <w:rPr>
                <w:rFonts w:ascii="Verdana" w:hAnsi="Verdana"/>
              </w:rPr>
              <w:t xml:space="preserve"> – allows a short</w:t>
            </w:r>
            <w:r w:rsidRPr="00632210">
              <w:rPr>
                <w:rFonts w:ascii="Verdana" w:hAnsi="Verdana"/>
              </w:rPr>
              <w:t xml:space="preserve"> text response</w:t>
            </w:r>
            <w:r>
              <w:rPr>
                <w:rFonts w:ascii="Verdana" w:hAnsi="Verdana"/>
              </w:rPr>
              <w:t xml:space="preserve"> </w:t>
            </w:r>
          </w:p>
          <w:p w:rsidR="00751E30" w:rsidRDefault="00751E30" w:rsidP="00751E30">
            <w:pPr>
              <w:rPr>
                <w:rFonts w:ascii="Verdana" w:hAnsi="Verdana"/>
              </w:rPr>
            </w:pPr>
          </w:p>
          <w:p w:rsidR="00751E30" w:rsidRDefault="00751E30" w:rsidP="00751E30">
            <w:pPr>
              <w:rPr>
                <w:rFonts w:ascii="Verdana" w:hAnsi="Verdana"/>
              </w:rPr>
            </w:pPr>
            <w:r>
              <w:rPr>
                <w:rFonts w:ascii="Verdana" w:hAnsi="Verdana"/>
                <w:u w:val="single"/>
              </w:rPr>
              <w:t>Text A</w:t>
            </w:r>
            <w:r w:rsidRPr="0059789C">
              <w:rPr>
                <w:rFonts w:ascii="Verdana" w:hAnsi="Verdana"/>
                <w:u w:val="single"/>
              </w:rPr>
              <w:t>rea</w:t>
            </w:r>
            <w:r>
              <w:rPr>
                <w:rFonts w:ascii="Verdana" w:hAnsi="Verdana"/>
              </w:rPr>
              <w:t xml:space="preserve"> – allows a longer text response</w:t>
            </w:r>
          </w:p>
          <w:p w:rsidR="00751E30" w:rsidRDefault="00751E30" w:rsidP="00DF38CA">
            <w:pPr>
              <w:rPr>
                <w:rFonts w:ascii="Verdana" w:hAnsi="Verdana"/>
              </w:rPr>
            </w:pPr>
          </w:p>
          <w:p w:rsidR="00751E30" w:rsidRDefault="00751E30" w:rsidP="00751E30">
            <w:pPr>
              <w:rPr>
                <w:rFonts w:ascii="Verdana" w:hAnsi="Verdana"/>
              </w:rPr>
            </w:pPr>
            <w:r w:rsidRPr="0059789C">
              <w:rPr>
                <w:rFonts w:ascii="Verdana" w:hAnsi="Verdana"/>
                <w:u w:val="single"/>
              </w:rPr>
              <w:t>Date Field</w:t>
            </w:r>
            <w:r>
              <w:rPr>
                <w:rFonts w:ascii="Verdana" w:hAnsi="Verdana"/>
              </w:rPr>
              <w:t xml:space="preserve"> – enables a calendar to choose a date from or the date can be entered manually </w:t>
            </w:r>
          </w:p>
          <w:p w:rsidR="00751E30" w:rsidRDefault="00751E30" w:rsidP="00751E30">
            <w:pPr>
              <w:rPr>
                <w:rFonts w:ascii="Verdana" w:hAnsi="Verdana"/>
              </w:rPr>
            </w:pPr>
          </w:p>
          <w:p w:rsidR="00751E30" w:rsidRDefault="00751E30" w:rsidP="00751E30">
            <w:pPr>
              <w:rPr>
                <w:rFonts w:ascii="Verdana" w:hAnsi="Verdana"/>
                <w:u w:val="single"/>
              </w:rPr>
            </w:pPr>
            <w:r w:rsidRPr="0059789C">
              <w:rPr>
                <w:rFonts w:ascii="Verdana" w:hAnsi="Verdana"/>
                <w:u w:val="single"/>
              </w:rPr>
              <w:t>Number Field</w:t>
            </w:r>
            <w:r>
              <w:rPr>
                <w:rFonts w:ascii="Verdana" w:hAnsi="Verdana"/>
              </w:rPr>
              <w:t xml:space="preserve"> – allows a numeric response</w:t>
            </w:r>
          </w:p>
          <w:p w:rsidR="00751E30" w:rsidRDefault="00751E30" w:rsidP="00DF38CA">
            <w:pPr>
              <w:rPr>
                <w:rFonts w:ascii="Verdana" w:hAnsi="Verdana"/>
              </w:rPr>
            </w:pPr>
          </w:p>
        </w:tc>
        <w:tc>
          <w:tcPr>
            <w:tcW w:w="325" w:type="dxa"/>
          </w:tcPr>
          <w:p w:rsidR="00632210" w:rsidRDefault="00632210" w:rsidP="00DF38CA">
            <w:pPr>
              <w:rPr>
                <w:rFonts w:ascii="Verdana" w:hAnsi="Verdana"/>
              </w:rPr>
            </w:pPr>
          </w:p>
        </w:tc>
        <w:tc>
          <w:tcPr>
            <w:tcW w:w="3503" w:type="dxa"/>
          </w:tcPr>
          <w:p w:rsidR="00632210" w:rsidRDefault="0003612C" w:rsidP="00DF38CA">
            <w:pPr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1BA28D6E" wp14:editId="4618837C">
                  <wp:extent cx="1799590" cy="984250"/>
                  <wp:effectExtent l="19050" t="19050" r="10160" b="2540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b="50378"/>
                          <a:stretch/>
                        </pic:blipFill>
                        <pic:spPr bwMode="auto">
                          <a:xfrm>
                            <a:off x="0" y="0"/>
                            <a:ext cx="1800000" cy="984474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5B9BD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2210" w:rsidRDefault="00632210" w:rsidP="00DF38CA">
      <w:pPr>
        <w:rPr>
          <w:rFonts w:ascii="Verdana" w:hAnsi="Verdana"/>
        </w:rPr>
      </w:pPr>
    </w:p>
    <w:p w:rsidR="0059789C" w:rsidRDefault="0059789C" w:rsidP="00DF38CA">
      <w:pPr>
        <w:rPr>
          <w:rFonts w:ascii="Verdana" w:hAnsi="Verdana"/>
        </w:rPr>
      </w:pPr>
    </w:p>
    <w:p w:rsidR="0059789C" w:rsidRDefault="0059789C" w:rsidP="00DF38CA">
      <w:pPr>
        <w:rPr>
          <w:rFonts w:ascii="Verdana" w:hAnsi="Verdana"/>
        </w:rPr>
      </w:pPr>
    </w:p>
    <w:p w:rsidR="00632210" w:rsidRDefault="00632210" w:rsidP="00DF38CA">
      <w:pPr>
        <w:rPr>
          <w:rFonts w:ascii="Verdana" w:hAnsi="Verdana"/>
          <w:u w:val="single"/>
        </w:rPr>
      </w:pPr>
    </w:p>
    <w:p w:rsidR="00112EF7" w:rsidRDefault="0059789C" w:rsidP="00DF38CA">
      <w:pPr>
        <w:rPr>
          <w:rFonts w:ascii="Verdana" w:hAnsi="Verdana"/>
        </w:rPr>
      </w:pPr>
      <w:r w:rsidRPr="0059789C">
        <w:rPr>
          <w:rFonts w:ascii="Verdana" w:hAnsi="Verdana"/>
        </w:rPr>
        <w:t>The remaining options require further configuration as shown below</w:t>
      </w:r>
      <w:r>
        <w:rPr>
          <w:rFonts w:ascii="Verdana" w:hAnsi="Verdana"/>
        </w:rPr>
        <w:t>:</w:t>
      </w:r>
    </w:p>
    <w:p w:rsidR="00BE397D" w:rsidRDefault="00BE397D" w:rsidP="00DF38CA">
      <w:pPr>
        <w:rPr>
          <w:rFonts w:ascii="Verdana" w:hAnsi="Verdana"/>
        </w:rPr>
      </w:pPr>
    </w:p>
    <w:p w:rsidR="0097488B" w:rsidRDefault="0097488B" w:rsidP="00DF38CA">
      <w:pPr>
        <w:rPr>
          <w:rFonts w:ascii="Verdana" w:hAnsi="Verdana"/>
        </w:rPr>
      </w:pPr>
      <w:r w:rsidRPr="0097488B">
        <w:rPr>
          <w:rFonts w:ascii="Verdana" w:hAnsi="Verdana"/>
          <w:u w:val="single"/>
        </w:rPr>
        <w:t>Combo field</w:t>
      </w:r>
      <w:r>
        <w:rPr>
          <w:rFonts w:ascii="Verdana" w:hAnsi="Verdana"/>
        </w:rPr>
        <w:t xml:space="preserve"> – allows manual entry of </w:t>
      </w:r>
      <w:r w:rsidR="0059789C">
        <w:rPr>
          <w:rFonts w:ascii="Verdana" w:hAnsi="Verdana"/>
        </w:rPr>
        <w:t>possible responses</w:t>
      </w:r>
      <w:r>
        <w:rPr>
          <w:rFonts w:ascii="Verdana" w:hAnsi="Verdana"/>
        </w:rPr>
        <w:t xml:space="preserve"> </w:t>
      </w:r>
      <w:r w:rsidR="00BE397D">
        <w:rPr>
          <w:rFonts w:ascii="Verdana" w:hAnsi="Verdana"/>
        </w:rPr>
        <w:t xml:space="preserve">that can be selected </w:t>
      </w:r>
      <w:r w:rsidR="0059789C">
        <w:rPr>
          <w:rFonts w:ascii="Verdana" w:hAnsi="Verdana"/>
        </w:rPr>
        <w:t xml:space="preserve">from </w:t>
      </w:r>
      <w:r w:rsidR="00BE397D">
        <w:rPr>
          <w:rFonts w:ascii="Verdana" w:hAnsi="Verdana"/>
        </w:rPr>
        <w:t>when completing the survey</w:t>
      </w:r>
      <w:r w:rsidR="0059789C">
        <w:rPr>
          <w:rFonts w:ascii="Verdana" w:hAnsi="Verdana"/>
        </w:rPr>
        <w:t xml:space="preserve">. Multiple answers can be </w:t>
      </w:r>
      <w:r w:rsidR="000E5174">
        <w:rPr>
          <w:rFonts w:ascii="Verdana" w:hAnsi="Verdana"/>
        </w:rPr>
        <w:t>selected</w:t>
      </w:r>
      <w:r w:rsidR="0059789C">
        <w:rPr>
          <w:rFonts w:ascii="Verdana" w:hAnsi="Verdana"/>
        </w:rPr>
        <w:t>.</w:t>
      </w:r>
    </w:p>
    <w:p w:rsidR="0097488B" w:rsidRDefault="0097488B" w:rsidP="00DF38CA">
      <w:pPr>
        <w:rPr>
          <w:rFonts w:ascii="Verdana" w:hAnsi="Verdana"/>
        </w:rPr>
      </w:pPr>
    </w:p>
    <w:p w:rsidR="0097488B" w:rsidRDefault="00D209B8" w:rsidP="00DF38CA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Enter </w:t>
      </w:r>
      <w:r w:rsidR="000E5174">
        <w:rPr>
          <w:rFonts w:ascii="Verdana" w:hAnsi="Verdana"/>
        </w:rPr>
        <w:t xml:space="preserve">a required </w:t>
      </w:r>
      <w:r>
        <w:rPr>
          <w:rFonts w:ascii="Verdana" w:hAnsi="Verdana"/>
        </w:rPr>
        <w:t xml:space="preserve">response </w:t>
      </w:r>
      <w:r w:rsidR="0097488B">
        <w:rPr>
          <w:rFonts w:ascii="Verdana" w:hAnsi="Verdana"/>
        </w:rPr>
        <w:t xml:space="preserve">in the </w:t>
      </w:r>
      <w:r w:rsidR="00BE397D">
        <w:rPr>
          <w:rFonts w:ascii="Verdana" w:hAnsi="Verdana"/>
        </w:rPr>
        <w:t>'</w:t>
      </w:r>
      <w:r w:rsidR="0097488B">
        <w:rPr>
          <w:rFonts w:ascii="Verdana" w:hAnsi="Verdana"/>
        </w:rPr>
        <w:t>Values</w:t>
      </w:r>
      <w:r w:rsidR="00BE397D">
        <w:rPr>
          <w:rFonts w:ascii="Verdana" w:hAnsi="Verdana"/>
        </w:rPr>
        <w:t>' field then press enter/r</w:t>
      </w:r>
      <w:r w:rsidR="0097488B">
        <w:rPr>
          <w:rFonts w:ascii="Verdana" w:hAnsi="Verdana"/>
        </w:rPr>
        <w:t>eturn</w:t>
      </w:r>
      <w:r w:rsidR="00BE397D">
        <w:rPr>
          <w:rFonts w:ascii="Verdana" w:hAnsi="Verdana"/>
        </w:rPr>
        <w:t>. The text will appear in a green box. R</w:t>
      </w:r>
      <w:r w:rsidR="0097488B">
        <w:rPr>
          <w:rFonts w:ascii="Verdana" w:hAnsi="Verdana"/>
        </w:rPr>
        <w:t>epeat until you have entered all the</w:t>
      </w:r>
      <w:r w:rsidR="0059789C">
        <w:rPr>
          <w:rFonts w:ascii="Verdana" w:hAnsi="Verdana"/>
        </w:rPr>
        <w:t xml:space="preserve"> possible</w:t>
      </w:r>
      <w:r w:rsidR="0097488B">
        <w:rPr>
          <w:rFonts w:ascii="Verdana" w:hAnsi="Verdana"/>
        </w:rPr>
        <w:t xml:space="preserve"> responses you wish to </w:t>
      </w:r>
      <w:r w:rsidR="0059789C">
        <w:rPr>
          <w:rFonts w:ascii="Verdana" w:hAnsi="Verdana"/>
        </w:rPr>
        <w:t>appear</w:t>
      </w:r>
      <w:r w:rsidR="0097488B">
        <w:rPr>
          <w:rFonts w:ascii="Verdana" w:hAnsi="Verdana"/>
        </w:rPr>
        <w:t xml:space="preserve"> in the survey</w:t>
      </w:r>
      <w:r w:rsidR="0059789C">
        <w:rPr>
          <w:rFonts w:ascii="Verdana" w:hAnsi="Verdana"/>
        </w:rPr>
        <w:t>.</w:t>
      </w:r>
    </w:p>
    <w:p w:rsidR="0097488B" w:rsidRDefault="0097488B" w:rsidP="00DF38CA">
      <w:pPr>
        <w:rPr>
          <w:rFonts w:ascii="Verdana" w:hAnsi="Verdana"/>
        </w:rPr>
      </w:pPr>
    </w:p>
    <w:p w:rsidR="00112EF7" w:rsidRDefault="00112EF7" w:rsidP="00BE397D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1226F4A2" wp14:editId="26F74558">
            <wp:extent cx="4320000" cy="702982"/>
            <wp:effectExtent l="19050" t="19050" r="23495" b="209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29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2EF7" w:rsidRDefault="00112EF7" w:rsidP="00DF38CA">
      <w:pPr>
        <w:rPr>
          <w:rFonts w:ascii="Verdana" w:hAnsi="Verdana"/>
        </w:rPr>
      </w:pPr>
    </w:p>
    <w:p w:rsidR="00BE397D" w:rsidRDefault="00BE397D" w:rsidP="00DF38CA">
      <w:pPr>
        <w:rPr>
          <w:rFonts w:ascii="Verdana" w:hAnsi="Verdana"/>
        </w:rPr>
      </w:pPr>
    </w:p>
    <w:p w:rsidR="00BE397D" w:rsidRDefault="00BE397D" w:rsidP="00DF38CA">
      <w:pPr>
        <w:rPr>
          <w:rFonts w:ascii="Verdana" w:hAnsi="Verdana"/>
        </w:rPr>
      </w:pPr>
      <w:r w:rsidRPr="00BE397D">
        <w:rPr>
          <w:rFonts w:ascii="Verdana" w:hAnsi="Verdana"/>
          <w:u w:val="single"/>
        </w:rPr>
        <w:t>Combo Field (Ref Data)</w:t>
      </w:r>
      <w:r>
        <w:rPr>
          <w:rFonts w:ascii="Verdana" w:hAnsi="Verdana"/>
        </w:rPr>
        <w:t xml:space="preserve"> – allows for the survey to be linked to any pre-e</w:t>
      </w:r>
      <w:r w:rsidR="0059789C">
        <w:rPr>
          <w:rFonts w:ascii="Verdana" w:hAnsi="Verdana"/>
        </w:rPr>
        <w:t xml:space="preserve">xisting </w:t>
      </w:r>
      <w:r w:rsidR="000E5174">
        <w:rPr>
          <w:rFonts w:ascii="Verdana" w:hAnsi="Verdana"/>
        </w:rPr>
        <w:t>reference data item</w:t>
      </w:r>
      <w:r w:rsidR="0059789C">
        <w:rPr>
          <w:rFonts w:ascii="Verdana" w:hAnsi="Verdana"/>
        </w:rPr>
        <w:t xml:space="preserve">.  </w:t>
      </w:r>
      <w:r w:rsidR="000E5174">
        <w:rPr>
          <w:rFonts w:ascii="Verdana" w:hAnsi="Verdana"/>
        </w:rPr>
        <w:t>Those items will then appear as a drop down for the individual to select from when completing the task.</w:t>
      </w:r>
    </w:p>
    <w:p w:rsidR="00BE397D" w:rsidRDefault="00BE397D" w:rsidP="00DF38CA">
      <w:pPr>
        <w:rPr>
          <w:rFonts w:ascii="Verdana" w:hAnsi="Verdana"/>
        </w:rPr>
      </w:pPr>
    </w:p>
    <w:p w:rsidR="00112EF7" w:rsidRDefault="00112EF7" w:rsidP="00BE397D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39B0872D" wp14:editId="2B9219A4">
            <wp:extent cx="4320000" cy="641018"/>
            <wp:effectExtent l="19050" t="19050" r="23495" b="260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10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2EF7" w:rsidRDefault="00112EF7" w:rsidP="00DF38CA">
      <w:pPr>
        <w:rPr>
          <w:rFonts w:ascii="Verdana" w:hAnsi="Verdana"/>
        </w:rPr>
      </w:pPr>
    </w:p>
    <w:p w:rsidR="00BE397D" w:rsidRDefault="00BE397D" w:rsidP="00DF38CA">
      <w:pPr>
        <w:rPr>
          <w:rFonts w:ascii="Verdana" w:hAnsi="Verdana"/>
        </w:rPr>
      </w:pPr>
      <w:r>
        <w:rPr>
          <w:rFonts w:ascii="Verdana" w:hAnsi="Verdana"/>
        </w:rPr>
        <w:t xml:space="preserve">When 'Combo Field (Ref </w:t>
      </w:r>
      <w:r w:rsidR="00D42532">
        <w:rPr>
          <w:rFonts w:ascii="Verdana" w:hAnsi="Verdana"/>
        </w:rPr>
        <w:t>Data)' is selected under 'Type o</w:t>
      </w:r>
      <w:r>
        <w:rPr>
          <w:rFonts w:ascii="Verdana" w:hAnsi="Verdana"/>
        </w:rPr>
        <w:t xml:space="preserve">f Field' a new </w:t>
      </w:r>
      <w:r w:rsidR="0059789C" w:rsidRPr="0059789C">
        <w:rPr>
          <w:rFonts w:ascii="Verdana" w:hAnsi="Verdana"/>
          <w:b/>
        </w:rPr>
        <w:t>Reference Data</w:t>
      </w:r>
      <w:r w:rsidR="00D42532">
        <w:rPr>
          <w:rFonts w:ascii="Verdana" w:hAnsi="Verdana"/>
          <w:b/>
        </w:rPr>
        <w:t>*</w:t>
      </w:r>
      <w:r w:rsidR="0059789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field will appear that contains the list of available </w:t>
      </w:r>
      <w:r w:rsidR="000E5174">
        <w:rPr>
          <w:rFonts w:ascii="Verdana" w:hAnsi="Verdana"/>
        </w:rPr>
        <w:t>items</w:t>
      </w:r>
      <w:r>
        <w:rPr>
          <w:rFonts w:ascii="Verdana" w:hAnsi="Verdana"/>
        </w:rPr>
        <w:t xml:space="preserve">. Select the relevant </w:t>
      </w:r>
      <w:r w:rsidR="000E5174">
        <w:rPr>
          <w:rFonts w:ascii="Verdana" w:hAnsi="Verdana"/>
        </w:rPr>
        <w:t>item</w:t>
      </w:r>
      <w:r>
        <w:rPr>
          <w:rFonts w:ascii="Verdana" w:hAnsi="Verdana"/>
        </w:rPr>
        <w:t xml:space="preserve"> from the </w:t>
      </w:r>
      <w:r w:rsidR="000E5174">
        <w:rPr>
          <w:rFonts w:ascii="Verdana" w:hAnsi="Verdana"/>
        </w:rPr>
        <w:t>drop-down</w:t>
      </w:r>
      <w:r>
        <w:rPr>
          <w:rFonts w:ascii="Verdana" w:hAnsi="Verdana"/>
        </w:rPr>
        <w:t xml:space="preserve"> list</w:t>
      </w:r>
      <w:r w:rsidR="0059789C">
        <w:rPr>
          <w:rFonts w:ascii="Verdana" w:hAnsi="Verdana"/>
        </w:rPr>
        <w:t>.</w:t>
      </w:r>
    </w:p>
    <w:p w:rsidR="00BE397D" w:rsidRDefault="00BE397D" w:rsidP="00DF38CA">
      <w:pPr>
        <w:rPr>
          <w:rFonts w:ascii="Verdana" w:hAnsi="Verdana"/>
        </w:rPr>
      </w:pPr>
    </w:p>
    <w:p w:rsidR="00112EF7" w:rsidRDefault="00112EF7" w:rsidP="00BE397D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4488D856" wp14:editId="329DC673">
            <wp:extent cx="5040000" cy="1630109"/>
            <wp:effectExtent l="19050" t="19050" r="27305" b="273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01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2EF7" w:rsidRDefault="00112EF7" w:rsidP="00DF38CA">
      <w:pPr>
        <w:rPr>
          <w:rFonts w:ascii="Verdana" w:hAnsi="Verdana"/>
        </w:rPr>
      </w:pPr>
    </w:p>
    <w:p w:rsidR="0059789C" w:rsidRDefault="0059789C" w:rsidP="0059789C">
      <w:pPr>
        <w:rPr>
          <w:rFonts w:ascii="Verdana" w:hAnsi="Verdana"/>
        </w:rPr>
      </w:pPr>
      <w:r w:rsidRPr="0059789C">
        <w:rPr>
          <w:rFonts w:ascii="Verdana" w:hAnsi="Verdana"/>
          <w:u w:val="single"/>
        </w:rPr>
        <w:t>Radio Group</w:t>
      </w:r>
      <w:r>
        <w:rPr>
          <w:rFonts w:ascii="Verdana" w:hAnsi="Verdana"/>
        </w:rPr>
        <w:t xml:space="preserve"> - allows manual entry of possible responses that can be selected from when completing the survey. Only one response can be selected.</w:t>
      </w:r>
    </w:p>
    <w:p w:rsidR="0059789C" w:rsidRDefault="0059789C" w:rsidP="0059789C">
      <w:pPr>
        <w:rPr>
          <w:rFonts w:ascii="Verdana" w:hAnsi="Verdana"/>
        </w:rPr>
      </w:pPr>
    </w:p>
    <w:p w:rsidR="0059789C" w:rsidRDefault="00D209B8" w:rsidP="0059789C">
      <w:pPr>
        <w:rPr>
          <w:rFonts w:ascii="Verdana" w:hAnsi="Verdana"/>
        </w:rPr>
      </w:pPr>
      <w:r>
        <w:rPr>
          <w:rFonts w:ascii="Verdana" w:hAnsi="Verdana"/>
        </w:rPr>
        <w:t>Enter</w:t>
      </w:r>
      <w:r w:rsidR="0059789C">
        <w:rPr>
          <w:rFonts w:ascii="Verdana" w:hAnsi="Verdana"/>
        </w:rPr>
        <w:t xml:space="preserve"> </w:t>
      </w:r>
      <w:r w:rsidR="000E5174">
        <w:rPr>
          <w:rFonts w:ascii="Verdana" w:hAnsi="Verdana"/>
        </w:rPr>
        <w:t>one</w:t>
      </w:r>
      <w:r>
        <w:rPr>
          <w:rFonts w:ascii="Verdana" w:hAnsi="Verdana"/>
        </w:rPr>
        <w:t xml:space="preserve"> possible response</w:t>
      </w:r>
      <w:r w:rsidR="0059789C">
        <w:rPr>
          <w:rFonts w:ascii="Verdana" w:hAnsi="Verdana"/>
        </w:rPr>
        <w:t xml:space="preserve"> in the 'Values' field then press enter/return. The text will appear in a green box. Repeat until you have entered all the possible responses you wish to appear in the survey.</w:t>
      </w:r>
    </w:p>
    <w:p w:rsidR="00BE397D" w:rsidRDefault="00BE397D" w:rsidP="00DF38CA">
      <w:pPr>
        <w:rPr>
          <w:rFonts w:ascii="Verdana" w:hAnsi="Verdana"/>
        </w:rPr>
      </w:pPr>
    </w:p>
    <w:p w:rsidR="00112EF7" w:rsidRDefault="00112EF7" w:rsidP="0059789C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1AFFCDD6" wp14:editId="46539E39">
            <wp:extent cx="5040000" cy="923491"/>
            <wp:effectExtent l="19050" t="19050" r="27305" b="1016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34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2EF7" w:rsidRDefault="00112EF7" w:rsidP="00DF38CA">
      <w:pPr>
        <w:rPr>
          <w:rFonts w:ascii="Verdana" w:hAnsi="Verdana"/>
        </w:rPr>
      </w:pPr>
    </w:p>
    <w:p w:rsidR="0059789C" w:rsidRDefault="0059789C" w:rsidP="00DF38CA">
      <w:pPr>
        <w:rPr>
          <w:rFonts w:ascii="Verdana" w:hAnsi="Verdana"/>
        </w:rPr>
      </w:pPr>
      <w:r w:rsidRPr="00D209B8">
        <w:rPr>
          <w:rFonts w:ascii="Verdana" w:hAnsi="Verdana"/>
          <w:u w:val="single"/>
        </w:rPr>
        <w:t>Slider Field</w:t>
      </w:r>
      <w:r>
        <w:rPr>
          <w:rFonts w:ascii="Verdana" w:hAnsi="Verdana"/>
        </w:rPr>
        <w:t xml:space="preserve"> – enables a sliding scale</w:t>
      </w:r>
      <w:r w:rsidR="00D209B8">
        <w:rPr>
          <w:rFonts w:ascii="Verdana" w:hAnsi="Verdana"/>
        </w:rPr>
        <w:t>. Enter the maximum value.</w:t>
      </w:r>
      <w:r w:rsidR="000E5174">
        <w:rPr>
          <w:rFonts w:ascii="Verdana" w:hAnsi="Verdana"/>
        </w:rPr>
        <w:t xml:space="preserve"> NB this has not been configured in our pilot survey.</w:t>
      </w:r>
      <w:r>
        <w:rPr>
          <w:rFonts w:ascii="Verdana" w:hAnsi="Verdana"/>
        </w:rPr>
        <w:t xml:space="preserve"> </w:t>
      </w:r>
    </w:p>
    <w:p w:rsidR="00D209B8" w:rsidRDefault="00D209B8" w:rsidP="00DF38CA">
      <w:pPr>
        <w:rPr>
          <w:rFonts w:ascii="Verdana" w:hAnsi="Verdana"/>
        </w:rPr>
      </w:pPr>
    </w:p>
    <w:p w:rsidR="00112EF7" w:rsidRDefault="00112EF7" w:rsidP="00D209B8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0518B358" wp14:editId="66927F7A">
            <wp:extent cx="5400000" cy="733091"/>
            <wp:effectExtent l="19050" t="19050" r="10795" b="101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30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38CA" w:rsidRDefault="00DF38CA" w:rsidP="00DF38CA">
      <w:pPr>
        <w:rPr>
          <w:rFonts w:ascii="Verdana" w:hAnsi="Verdana"/>
        </w:rPr>
      </w:pPr>
    </w:p>
    <w:p w:rsidR="0003612C" w:rsidRDefault="0003612C" w:rsidP="00DF38CA">
      <w:pPr>
        <w:rPr>
          <w:rFonts w:ascii="Verdana" w:hAnsi="Verdana"/>
        </w:rPr>
      </w:pPr>
    </w:p>
    <w:p w:rsidR="0003612C" w:rsidRDefault="0003612C" w:rsidP="00E645F3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AA6626">
        <w:rPr>
          <w:rFonts w:ascii="Verdana" w:hAnsi="Verdana"/>
        </w:rPr>
        <w:t xml:space="preserve">To add </w:t>
      </w:r>
      <w:r>
        <w:rPr>
          <w:rFonts w:ascii="Verdana" w:hAnsi="Verdana"/>
        </w:rPr>
        <w:t>further</w:t>
      </w:r>
      <w:r w:rsidRPr="00AA6626">
        <w:rPr>
          <w:rFonts w:ascii="Verdana" w:hAnsi="Verdana"/>
        </w:rPr>
        <w:t xml:space="preserve"> </w:t>
      </w:r>
      <w:r w:rsidR="000E5174" w:rsidRPr="00AA6626">
        <w:rPr>
          <w:rFonts w:ascii="Verdana" w:hAnsi="Verdana"/>
        </w:rPr>
        <w:t>sections,</w:t>
      </w:r>
      <w:r w:rsidRPr="00AA6626">
        <w:rPr>
          <w:rFonts w:ascii="Verdana" w:hAnsi="Verdana"/>
        </w:rPr>
        <w:t xml:space="preserve"> </w:t>
      </w:r>
      <w:r>
        <w:rPr>
          <w:rFonts w:ascii="Verdana" w:hAnsi="Verdana"/>
        </w:rPr>
        <w:t>repeat the steps above</w:t>
      </w:r>
    </w:p>
    <w:p w:rsidR="0003612C" w:rsidRPr="00AA6626" w:rsidRDefault="0003612C" w:rsidP="0003612C">
      <w:pPr>
        <w:pStyle w:val="ListParagraph"/>
        <w:ind w:left="624"/>
        <w:rPr>
          <w:rFonts w:ascii="Verdana" w:hAnsi="Verdana"/>
        </w:rPr>
      </w:pPr>
    </w:p>
    <w:p w:rsidR="0003612C" w:rsidRPr="00DF38CA" w:rsidRDefault="0003612C" w:rsidP="00DF38CA">
      <w:pPr>
        <w:rPr>
          <w:rFonts w:ascii="Verdana" w:hAnsi="Verdana"/>
        </w:rPr>
      </w:pPr>
    </w:p>
    <w:p w:rsidR="00885B02" w:rsidRDefault="00112EF7" w:rsidP="008A6412">
      <w:pPr>
        <w:pStyle w:val="Heading3"/>
      </w:pPr>
      <w:bookmarkStart w:id="11" w:name="_Toc126327352"/>
      <w:r>
        <w:t>Editing a survey</w:t>
      </w:r>
      <w:bookmarkEnd w:id="11"/>
    </w:p>
    <w:p w:rsidR="00112EF7" w:rsidRDefault="00112EF7" w:rsidP="00A34921">
      <w:pPr>
        <w:rPr>
          <w:rFonts w:ascii="Verdana" w:hAnsi="Verdana"/>
        </w:rPr>
      </w:pPr>
    </w:p>
    <w:p w:rsidR="00112EF7" w:rsidRDefault="00112EF7" w:rsidP="00A34921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393453B0" wp14:editId="0FA45E0A">
            <wp:extent cx="6286500" cy="13042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F7" w:rsidRDefault="00112EF7" w:rsidP="00A34921">
      <w:pPr>
        <w:rPr>
          <w:rFonts w:ascii="Verdana" w:hAnsi="Verdana"/>
        </w:rPr>
      </w:pPr>
    </w:p>
    <w:p w:rsidR="00112EF7" w:rsidRDefault="00112EF7" w:rsidP="00A34921">
      <w:pPr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390E5AD8" wp14:editId="01319559">
            <wp:extent cx="6286500" cy="9156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F7" w:rsidRDefault="00112EF7" w:rsidP="00A34921">
      <w:pPr>
        <w:rPr>
          <w:rFonts w:ascii="Verdana" w:hAnsi="Verdana"/>
        </w:rPr>
      </w:pPr>
    </w:p>
    <w:p w:rsidR="00112EF7" w:rsidRDefault="00112EF7" w:rsidP="00A34921">
      <w:pPr>
        <w:rPr>
          <w:rFonts w:ascii="Verdana" w:hAnsi="Verdana"/>
        </w:rPr>
      </w:pPr>
    </w:p>
    <w:p w:rsidR="00D42532" w:rsidRPr="00332B8D" w:rsidRDefault="00D42532" w:rsidP="00A34921">
      <w:pPr>
        <w:rPr>
          <w:rFonts w:ascii="Verdana" w:hAnsi="Verdana"/>
        </w:rPr>
      </w:pPr>
    </w:p>
    <w:p w:rsidR="00942764" w:rsidRPr="00957B49" w:rsidRDefault="00942764" w:rsidP="001116B2">
      <w:pPr>
        <w:pStyle w:val="Heading1"/>
      </w:pPr>
      <w:bookmarkStart w:id="12" w:name="_Toc126327353"/>
      <w:r w:rsidRPr="00957B49">
        <w:t>Landing page configuration</w:t>
      </w:r>
      <w:bookmarkEnd w:id="12"/>
    </w:p>
    <w:p w:rsidR="00942764" w:rsidRPr="00332B8D" w:rsidRDefault="00942764" w:rsidP="00942764">
      <w:pPr>
        <w:rPr>
          <w:rFonts w:ascii="Verdana" w:hAnsi="Verdana"/>
        </w:rPr>
      </w:pPr>
      <w:r w:rsidRPr="00332B8D">
        <w:rPr>
          <w:rFonts w:ascii="Verdana" w:hAnsi="Verdana"/>
        </w:rPr>
        <w:t>Follow the steps in Section B to create custom pages which can be added to the Landing page following the steps below:</w:t>
      </w:r>
    </w:p>
    <w:p w:rsidR="00942764" w:rsidRDefault="00942764" w:rsidP="00942764">
      <w:pPr>
        <w:rPr>
          <w:rFonts w:ascii="Verdana" w:hAnsi="Verdana"/>
        </w:rPr>
      </w:pPr>
    </w:p>
    <w:p w:rsidR="00942764" w:rsidRPr="008A6412" w:rsidRDefault="00942764" w:rsidP="00942764">
      <w:pPr>
        <w:rPr>
          <w:rStyle w:val="Strong"/>
          <w:rFonts w:ascii="Verdana" w:hAnsi="Verdana"/>
          <w:color w:val="C00000"/>
        </w:rPr>
      </w:pPr>
      <w:r w:rsidRPr="008A6412">
        <w:rPr>
          <w:rStyle w:val="Strong"/>
          <w:rFonts w:ascii="Verdana" w:hAnsi="Verdana"/>
          <w:color w:val="C00000"/>
        </w:rPr>
        <w:t xml:space="preserve">Administrator Dashboard &gt; Admin &gt; Social Hub Configuration &gt; </w:t>
      </w:r>
      <w:r>
        <w:rPr>
          <w:rStyle w:val="Strong"/>
          <w:rFonts w:ascii="Verdana" w:hAnsi="Verdana"/>
          <w:color w:val="C00000"/>
        </w:rPr>
        <w:t>Landing Page Configuration</w:t>
      </w: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E645F3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EF697D">
        <w:rPr>
          <w:rFonts w:ascii="Verdana" w:hAnsi="Verdana"/>
        </w:rPr>
        <w:t xml:space="preserve">Click on </w:t>
      </w:r>
      <w:r w:rsidRPr="00942764">
        <w:rPr>
          <w:rFonts w:ascii="Verdana" w:hAnsi="Verdana"/>
          <w:b/>
          <w:color w:val="2E74B5" w:themeColor="accent1" w:themeShade="BF"/>
        </w:rPr>
        <w:t>ADD PAGE</w:t>
      </w:r>
    </w:p>
    <w:p w:rsidR="00942764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283D1B23" wp14:editId="4B46C83C">
            <wp:extent cx="4320000" cy="678129"/>
            <wp:effectExtent l="19050" t="19050" r="23495" b="27305"/>
            <wp:docPr id="24" name="Picture 24" descr="C:\Users\admn2742\AppData\Local\Temp\SNAGHTML1524d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1524d6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86"/>
                    <a:stretch/>
                  </pic:blipFill>
                  <pic:spPr bwMode="auto">
                    <a:xfrm>
                      <a:off x="0" y="0"/>
                      <a:ext cx="4320000" cy="6781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764" w:rsidRP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807"/>
        <w:gridCol w:w="3800"/>
      </w:tblGrid>
      <w:tr w:rsidR="00942764" w:rsidTr="00B0380A">
        <w:tc>
          <w:tcPr>
            <w:tcW w:w="5807" w:type="dxa"/>
          </w:tcPr>
          <w:p w:rsidR="00942764" w:rsidRDefault="00942764" w:rsidP="00E645F3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EF697D">
              <w:rPr>
                <w:rFonts w:ascii="Verdana" w:hAnsi="Verdana"/>
              </w:rPr>
              <w:t xml:space="preserve">Select </w:t>
            </w:r>
            <w:r w:rsidRPr="00EF697D">
              <w:rPr>
                <w:rFonts w:ascii="Verdana" w:hAnsi="Verdana"/>
                <w:b/>
              </w:rPr>
              <w:t>Page Type</w:t>
            </w:r>
            <w:r>
              <w:rPr>
                <w:rFonts w:ascii="Verdana" w:hAnsi="Verdana"/>
              </w:rPr>
              <w:t xml:space="preserve"> then select your Custom Page from the list then OK</w:t>
            </w:r>
          </w:p>
          <w:p w:rsidR="00942764" w:rsidRDefault="00942764" w:rsidP="00B0380A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rFonts w:ascii="Verdana" w:hAnsi="Verdana"/>
              </w:rPr>
            </w:pPr>
            <w:r>
              <w:rPr>
                <w:noProof/>
              </w:rPr>
              <w:drawing>
                <wp:inline distT="0" distB="0" distL="0" distR="0" wp14:anchorId="757C7A50" wp14:editId="436D4B12">
                  <wp:extent cx="1980000" cy="2725632"/>
                  <wp:effectExtent l="19050" t="19050" r="20320" b="177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7256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764" w:rsidTr="00B0380A">
        <w:tc>
          <w:tcPr>
            <w:tcW w:w="5807" w:type="dxa"/>
          </w:tcPr>
          <w:p w:rsid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  <w:p w:rsidR="00942764" w:rsidRPr="00EF697D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E645F3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942764">
              <w:rPr>
                <w:rFonts w:ascii="Verdana" w:hAnsi="Verdana"/>
              </w:rPr>
              <w:t xml:space="preserve">To restrict the page to click on the ellipses and choose </w:t>
            </w:r>
            <w:r w:rsidRPr="00942764">
              <w:rPr>
                <w:rFonts w:ascii="Verdana" w:hAnsi="Verdana"/>
                <w:b/>
              </w:rPr>
              <w:t>Restrict</w:t>
            </w:r>
          </w:p>
          <w:p w:rsidR="00942764" w:rsidRPr="00EF697D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E5BCB1" wp14:editId="5284B342">
                  <wp:extent cx="1440000" cy="1295194"/>
                  <wp:effectExtent l="19050" t="19050" r="27305" b="196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951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764" w:rsidTr="00B0380A">
        <w:tc>
          <w:tcPr>
            <w:tcW w:w="5807" w:type="dxa"/>
          </w:tcPr>
          <w:p w:rsid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  <w:p w:rsidR="00942764" w:rsidRP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E645F3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942764">
              <w:rPr>
                <w:rFonts w:ascii="Verdana" w:hAnsi="Verdana"/>
              </w:rPr>
              <w:t xml:space="preserve">Click on </w:t>
            </w:r>
            <w:r w:rsidRPr="00942764">
              <w:rPr>
                <w:rFonts w:ascii="Verdana" w:hAnsi="Verdana"/>
                <w:b/>
                <w:color w:val="2E74B5" w:themeColor="accent1" w:themeShade="BF"/>
              </w:rPr>
              <w:t>ASSIGN NEW GROUP</w:t>
            </w:r>
            <w:r w:rsidRPr="00942764">
              <w:rPr>
                <w:rFonts w:ascii="Verdana" w:hAnsi="Verdana"/>
                <w:color w:val="2E74B5" w:themeColor="accent1" w:themeShade="BF"/>
              </w:rPr>
              <w:t xml:space="preserve"> </w:t>
            </w:r>
            <w:r w:rsidRPr="00942764">
              <w:rPr>
                <w:rFonts w:ascii="Verdana" w:hAnsi="Verdana"/>
              </w:rPr>
              <w:t>and choose the group from the drop-down list</w:t>
            </w: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DDC677" wp14:editId="221394C1">
                  <wp:extent cx="2160000" cy="175706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5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E645F3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942764">
              <w:rPr>
                <w:rFonts w:ascii="Verdana" w:hAnsi="Verdana"/>
              </w:rPr>
              <w:lastRenderedPageBreak/>
              <w:t>If you wish to change the display order over-write the numbers or click into the number field and use the arrows to change the position</w:t>
            </w:r>
          </w:p>
          <w:p w:rsidR="00942764" w:rsidRP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3E7B90" wp14:editId="4C174025">
                  <wp:extent cx="2160000" cy="2345674"/>
                  <wp:effectExtent l="19050" t="19050" r="12065" b="171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3456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</w:p>
          <w:p w:rsidR="00942764" w:rsidRDefault="00942764" w:rsidP="00B0380A">
            <w:pPr>
              <w:jc w:val="right"/>
              <w:rPr>
                <w:noProof/>
              </w:rPr>
            </w:pPr>
          </w:p>
        </w:tc>
      </w:tr>
      <w:tr w:rsidR="00942764" w:rsidTr="00B0380A">
        <w:tc>
          <w:tcPr>
            <w:tcW w:w="5807" w:type="dxa"/>
          </w:tcPr>
          <w:p w:rsidR="00942764" w:rsidRPr="00942764" w:rsidRDefault="00942764" w:rsidP="00E645F3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</w:rPr>
            </w:pPr>
            <w:r w:rsidRPr="00942764">
              <w:rPr>
                <w:rFonts w:ascii="Verdana" w:hAnsi="Verdana"/>
              </w:rPr>
              <w:t xml:space="preserve">To delete a page to click on the ellipses and choose </w:t>
            </w:r>
            <w:r w:rsidRPr="00942764">
              <w:rPr>
                <w:rFonts w:ascii="Verdana" w:hAnsi="Verdana"/>
                <w:b/>
              </w:rPr>
              <w:t>Delete</w:t>
            </w:r>
          </w:p>
          <w:p w:rsidR="00942764" w:rsidRPr="00942764" w:rsidRDefault="00942764" w:rsidP="00B0380A">
            <w:pPr>
              <w:pStyle w:val="ListParagraph"/>
              <w:ind w:left="360"/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942764" w:rsidRDefault="00942764" w:rsidP="00B0380A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049672" wp14:editId="520C666F">
                  <wp:extent cx="1704762" cy="1533333"/>
                  <wp:effectExtent l="19050" t="19050" r="10160" b="1016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762" cy="15333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pStyle w:val="ListParagraph"/>
        <w:rPr>
          <w:rFonts w:ascii="Verdana" w:hAnsi="Verdana"/>
        </w:rPr>
      </w:pPr>
    </w:p>
    <w:p w:rsidR="00942764" w:rsidRPr="00EF697D" w:rsidRDefault="00942764" w:rsidP="00942764">
      <w:pPr>
        <w:pStyle w:val="ListParagraph"/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Pr="00EF697D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1116B2">
      <w:pPr>
        <w:pStyle w:val="Heading1"/>
      </w:pPr>
      <w:bookmarkStart w:id="13" w:name="_Toc126327354"/>
      <w:r w:rsidRPr="00332B8D">
        <w:t>Staff Grouping</w:t>
      </w:r>
      <w:bookmarkEnd w:id="13"/>
    </w:p>
    <w:p w:rsidR="00942764" w:rsidRDefault="00942764" w:rsidP="00942764">
      <w:pPr>
        <w:rPr>
          <w:rFonts w:ascii="Verdana" w:hAnsi="Verdana"/>
        </w:rPr>
      </w:pPr>
      <w:r>
        <w:rPr>
          <w:rFonts w:ascii="Verdana" w:hAnsi="Verdana"/>
        </w:rPr>
        <w:lastRenderedPageBreak/>
        <w:t>Staff grouping controls (restricts) which tasks are presented to the individual to complete based on certain criteria.</w:t>
      </w:r>
    </w:p>
    <w:p w:rsidR="00942764" w:rsidRDefault="00942764" w:rsidP="00942764">
      <w:pPr>
        <w:jc w:val="center"/>
        <w:rPr>
          <w:rFonts w:ascii="Verdana" w:hAnsi="Verdana"/>
        </w:rPr>
      </w:pPr>
    </w:p>
    <w:tbl>
      <w:tblPr>
        <w:tblStyle w:val="TableGrid"/>
        <w:tblW w:w="9634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634"/>
      </w:tblGrid>
      <w:tr w:rsidR="00942764" w:rsidRPr="00D42532" w:rsidTr="00B0380A">
        <w:trPr>
          <w:trHeight w:val="340"/>
        </w:trPr>
        <w:tc>
          <w:tcPr>
            <w:tcW w:w="9634" w:type="dxa"/>
            <w:shd w:val="clear" w:color="auto" w:fill="222A35" w:themeFill="text2" w:themeFillShade="80"/>
            <w:vAlign w:val="center"/>
          </w:tcPr>
          <w:p w:rsidR="00942764" w:rsidRPr="00D42532" w:rsidRDefault="00942764" w:rsidP="00B0380A">
            <w:pPr>
              <w:jc w:val="center"/>
              <w:rPr>
                <w:rStyle w:val="Strong"/>
                <w:rFonts w:ascii="Verdana" w:hAnsi="Verdana"/>
                <w:b w:val="0"/>
                <w:bCs w:val="0"/>
              </w:rPr>
            </w:pPr>
            <w:r>
              <w:rPr>
                <w:rFonts w:ascii="Verdana" w:hAnsi="Verdana"/>
                <w:b/>
              </w:rPr>
              <w:t>Administrator Dashboard&gt;Admin&gt;</w:t>
            </w:r>
            <w:r w:rsidRPr="00D42532">
              <w:rPr>
                <w:rFonts w:ascii="Verdana" w:hAnsi="Verdana"/>
                <w:b/>
              </w:rPr>
              <w:t>Social Hub</w:t>
            </w:r>
            <w:r>
              <w:rPr>
                <w:rFonts w:ascii="Verdana" w:hAnsi="Verdana"/>
                <w:b/>
              </w:rPr>
              <w:t xml:space="preserve"> Configuration&gt;</w:t>
            </w:r>
            <w:r w:rsidRPr="00D42532">
              <w:rPr>
                <w:rFonts w:ascii="Verdana" w:hAnsi="Verdana"/>
                <w:b/>
              </w:rPr>
              <w:t>Staff Grouping</w:t>
            </w:r>
          </w:p>
        </w:tc>
      </w:tr>
    </w:tbl>
    <w:p w:rsidR="00942764" w:rsidRDefault="00942764" w:rsidP="00942764">
      <w:pPr>
        <w:jc w:val="center"/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 wp14:anchorId="0019F5D4" wp14:editId="7EF866AE">
            <wp:extent cx="5943600" cy="690880"/>
            <wp:effectExtent l="19050" t="19050" r="1905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Click </w:t>
      </w:r>
      <w:r w:rsidRPr="00332B8D">
        <w:rPr>
          <w:rFonts w:ascii="Verdana" w:hAnsi="Verdana"/>
          <w:b/>
          <w:color w:val="2E74B5" w:themeColor="accent1" w:themeShade="BF"/>
        </w:rPr>
        <w:t>ADD</w:t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jc w:val="center"/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 wp14:anchorId="1A8828E9" wp14:editId="749631F5">
            <wp:extent cx="1800000" cy="171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Enter a </w:t>
      </w:r>
      <w:r w:rsidRPr="00332B8D">
        <w:rPr>
          <w:rFonts w:ascii="Verdana" w:hAnsi="Verdana"/>
          <w:b/>
        </w:rPr>
        <w:t>Name</w:t>
      </w:r>
      <w:r w:rsidRPr="00332B8D">
        <w:rPr>
          <w:rFonts w:ascii="Verdana" w:hAnsi="Verdana"/>
        </w:rPr>
        <w:t xml:space="preserve"> for your Criteria Group</w:t>
      </w:r>
    </w:p>
    <w:p w:rsidR="00942764" w:rsidRPr="00332B8D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Ensure the correct </w:t>
      </w:r>
      <w:r w:rsidRPr="00332B8D">
        <w:rPr>
          <w:rFonts w:ascii="Verdana" w:hAnsi="Verdana"/>
          <w:b/>
        </w:rPr>
        <w:t>Type</w:t>
      </w:r>
      <w:r w:rsidRPr="00332B8D">
        <w:rPr>
          <w:rFonts w:ascii="Verdana" w:hAnsi="Verdana"/>
        </w:rPr>
        <w:t xml:space="preserve"> is selected (Defaults to Onboarding)</w:t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Click </w:t>
      </w:r>
      <w:r w:rsidRPr="00332B8D">
        <w:rPr>
          <w:rFonts w:ascii="Verdana" w:hAnsi="Verdana"/>
          <w:b/>
          <w:color w:val="2E74B5" w:themeColor="accent1" w:themeShade="BF"/>
        </w:rPr>
        <w:t>OK</w:t>
      </w:r>
    </w:p>
    <w:p w:rsidR="00942764" w:rsidRPr="00332B8D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>Choose your first criterion from the options on the left-hand side</w:t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lastRenderedPageBreak/>
        <w:drawing>
          <wp:inline distT="0" distB="0" distL="0" distR="0" wp14:anchorId="41077080" wp14:editId="5573B8F0">
            <wp:extent cx="1800000" cy="2881292"/>
            <wp:effectExtent l="19050" t="19050" r="1016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812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>To assign the individual items, click on each item you want to assign from the 'Available' section and then click on the &gt; to assign them to the group</w:t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 wp14:anchorId="538AB23E" wp14:editId="0AE4D350">
            <wp:extent cx="5040000" cy="1965850"/>
            <wp:effectExtent l="19050" t="19050" r="8255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17602" t="13310" r="5285" b="18932"/>
                    <a:stretch/>
                  </pic:blipFill>
                  <pic:spPr bwMode="auto">
                    <a:xfrm>
                      <a:off x="0" y="0"/>
                      <a:ext cx="5040000" cy="1965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764" w:rsidRDefault="00942764" w:rsidP="00942764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944"/>
      </w:tblGrid>
      <w:tr w:rsidR="00942764" w:rsidRPr="00D42532" w:rsidTr="00B0380A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/>
            <w:vAlign w:val="center"/>
          </w:tcPr>
          <w:p w:rsidR="00942764" w:rsidRPr="00D42532" w:rsidRDefault="00942764" w:rsidP="00B0380A">
            <w:pPr>
              <w:rPr>
                <w:rFonts w:ascii="Verdana" w:eastAsia="Times New Roman" w:hAnsi="Verdana" w:cs="Times New Roman"/>
                <w:color w:val="404040"/>
                <w:szCs w:val="24"/>
                <w:lang w:val="en-GB"/>
              </w:rPr>
            </w:pPr>
            <w:bookmarkStart w:id="14" w:name="_Hlk126072759"/>
            <w:r w:rsidRPr="00D42532">
              <w:rPr>
                <w:rFonts w:ascii="Verdana" w:eastAsia="Times New Roman" w:hAnsi="Verdana" w:cs="Times New Roman"/>
                <w:noProof/>
                <w:color w:val="404040"/>
                <w:szCs w:val="24"/>
                <w:lang w:val="en-GB" w:eastAsia="en-GB"/>
              </w:rPr>
              <w:drawing>
                <wp:inline distT="0" distB="0" distL="0" distR="0" wp14:anchorId="078B4EED" wp14:editId="065F89AE">
                  <wp:extent cx="299078" cy="288000"/>
                  <wp:effectExtent l="0" t="0" r="0" b="0"/>
                  <wp:docPr id="62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/>
            <w:vAlign w:val="center"/>
          </w:tcPr>
          <w:p w:rsidR="00942764" w:rsidRPr="00D42532" w:rsidRDefault="00942764" w:rsidP="00B0380A">
            <w:pPr>
              <w:rPr>
                <w:rFonts w:ascii="Verdana" w:eastAsia="Times New Roman" w:hAnsi="Verdana" w:cs="Times New Roman"/>
                <w:color w:val="404040"/>
                <w:sz w:val="20"/>
                <w:szCs w:val="20"/>
                <w:lang w:val="en-GB"/>
              </w:rPr>
            </w:pPr>
            <w:r w:rsidRPr="00D42532">
              <w:rPr>
                <w:rFonts w:ascii="Verdana" w:eastAsia="Times New Roman" w:hAnsi="Verdana" w:cs="Times New Roman"/>
                <w:b/>
                <w:color w:val="404040"/>
                <w:szCs w:val="24"/>
                <w:lang w:val="en-GB"/>
              </w:rPr>
              <w:t xml:space="preserve">NB: </w:t>
            </w:r>
            <w:r w:rsidRPr="00332B8D">
              <w:rPr>
                <w:rFonts w:ascii="Verdana" w:hAnsi="Verdana"/>
              </w:rPr>
              <w:t>If the list of available items is too long you can narrow down the results by entering all or part of the name in the search box.</w:t>
            </w:r>
          </w:p>
        </w:tc>
      </w:tr>
      <w:bookmarkEnd w:id="14"/>
    </w:tbl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 wp14:anchorId="1A3198CD" wp14:editId="7BBFB9F9">
            <wp:extent cx="5943600" cy="1135380"/>
            <wp:effectExtent l="19050" t="19050" r="19050" b="266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42764" w:rsidRPr="00332B8D" w:rsidRDefault="00942764" w:rsidP="00942764">
      <w:pPr>
        <w:jc w:val="center"/>
        <w:rPr>
          <w:rFonts w:ascii="Verdana" w:hAnsi="Verdana"/>
        </w:rPr>
      </w:pPr>
    </w:p>
    <w:p w:rsidR="00942764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The selected items now appear under 'Assigned'. </w:t>
      </w:r>
    </w:p>
    <w:p w:rsidR="00942764" w:rsidRDefault="00942764" w:rsidP="00942764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944"/>
      </w:tblGrid>
      <w:tr w:rsidR="00942764" w:rsidRPr="003B66FF" w:rsidTr="00B0380A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/>
            <w:vAlign w:val="center"/>
          </w:tcPr>
          <w:p w:rsidR="00942764" w:rsidRPr="003B66FF" w:rsidRDefault="00942764" w:rsidP="00B0380A">
            <w:pPr>
              <w:rPr>
                <w:rFonts w:ascii="Verdana" w:hAnsi="Verdana"/>
                <w:lang w:val="en-GB"/>
              </w:rPr>
            </w:pPr>
            <w:r w:rsidRPr="003B66FF">
              <w:rPr>
                <w:rFonts w:ascii="Verdana" w:hAnsi="Verdana"/>
                <w:noProof/>
                <w:lang w:val="en-GB"/>
              </w:rPr>
              <w:lastRenderedPageBreak/>
              <w:drawing>
                <wp:inline distT="0" distB="0" distL="0" distR="0" wp14:anchorId="054E8CEE" wp14:editId="31814986">
                  <wp:extent cx="299078" cy="288000"/>
                  <wp:effectExtent l="0" t="0" r="0" b="0"/>
                  <wp:docPr id="6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/>
            <w:vAlign w:val="center"/>
          </w:tcPr>
          <w:p w:rsidR="00942764" w:rsidRPr="003B66FF" w:rsidRDefault="00942764" w:rsidP="00B0380A">
            <w:pPr>
              <w:rPr>
                <w:rFonts w:ascii="Verdana" w:hAnsi="Verdana"/>
                <w:lang w:val="en-GB"/>
              </w:rPr>
            </w:pPr>
            <w:r w:rsidRPr="003B66FF">
              <w:rPr>
                <w:rFonts w:ascii="Verdana" w:hAnsi="Verdana"/>
                <w:b/>
                <w:lang w:val="en-GB"/>
              </w:rPr>
              <w:t xml:space="preserve">NB: </w:t>
            </w:r>
            <w:r w:rsidRPr="003B66FF">
              <w:rPr>
                <w:rFonts w:ascii="Verdana" w:hAnsi="Verdana"/>
              </w:rPr>
              <w:t xml:space="preserve">you will now see a numbered red dot displayed next to the criterion. This denotes the number of criteria </w:t>
            </w:r>
            <w:r>
              <w:rPr>
                <w:rFonts w:ascii="Verdana" w:hAnsi="Verdana"/>
              </w:rPr>
              <w:t>selected under that section.</w:t>
            </w:r>
          </w:p>
        </w:tc>
      </w:tr>
    </w:tbl>
    <w:p w:rsidR="00942764" w:rsidRPr="003B66FF" w:rsidRDefault="00942764" w:rsidP="00942764">
      <w:pPr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>Repeat the steps above for each item to be added to the Criteria Group</w:t>
      </w:r>
    </w:p>
    <w:p w:rsidR="00942764" w:rsidRPr="00332B8D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>Once you have added all of the criteria, click on the breadcrumb trail to return to the Criteria Groups landing page</w:t>
      </w:r>
    </w:p>
    <w:p w:rsidR="00942764" w:rsidRPr="00332B8D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Pr="00332B8D" w:rsidRDefault="00942764" w:rsidP="00E645F3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332B8D">
        <w:rPr>
          <w:rFonts w:ascii="Verdana" w:hAnsi="Verdana"/>
        </w:rPr>
        <w:t>Your Criteria Group will now appear in the list.</w:t>
      </w:r>
    </w:p>
    <w:p w:rsidR="00942764" w:rsidRPr="00332B8D" w:rsidRDefault="00942764" w:rsidP="00942764">
      <w:pPr>
        <w:pStyle w:val="ListParagraph"/>
        <w:ind w:left="360"/>
        <w:rPr>
          <w:rFonts w:ascii="Verdana" w:hAnsi="Verdana"/>
        </w:rPr>
      </w:pPr>
    </w:p>
    <w:p w:rsidR="00942764" w:rsidRPr="00332B8D" w:rsidRDefault="00942764" w:rsidP="00942764">
      <w:pPr>
        <w:pStyle w:val="ListParagraph"/>
        <w:ind w:left="0"/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 wp14:anchorId="47EE62F6" wp14:editId="1F574392">
            <wp:extent cx="5038367" cy="1207922"/>
            <wp:effectExtent l="19050" t="19050" r="1016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26555" r="50382"/>
                    <a:stretch/>
                  </pic:blipFill>
                  <pic:spPr bwMode="auto">
                    <a:xfrm>
                      <a:off x="0" y="0"/>
                      <a:ext cx="5040000" cy="12083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</w:p>
    <w:p w:rsidR="00942764" w:rsidRPr="00332B8D" w:rsidRDefault="00942764" w:rsidP="00942764">
      <w:pPr>
        <w:rPr>
          <w:rFonts w:ascii="Verdana" w:hAnsi="Verdana"/>
        </w:rPr>
      </w:pPr>
    </w:p>
    <w:p w:rsidR="000D049A" w:rsidRPr="00332B8D" w:rsidRDefault="00885B02" w:rsidP="001116B2">
      <w:pPr>
        <w:pStyle w:val="Heading1"/>
      </w:pPr>
      <w:bookmarkStart w:id="15" w:name="_Toc126327355"/>
      <w:r w:rsidRPr="00332B8D">
        <w:t>Adding</w:t>
      </w:r>
      <w:r w:rsidR="000D049A" w:rsidRPr="00332B8D">
        <w:t xml:space="preserve"> items to the Checklist</w:t>
      </w:r>
      <w:bookmarkEnd w:id="15"/>
    </w:p>
    <w:p w:rsidR="000D049A" w:rsidRPr="00332B8D" w:rsidRDefault="000D049A" w:rsidP="00A34921">
      <w:pPr>
        <w:rPr>
          <w:rFonts w:ascii="Verdana" w:hAnsi="Verdana"/>
        </w:rPr>
      </w:pPr>
    </w:p>
    <w:p w:rsidR="00A34921" w:rsidRPr="00332B8D" w:rsidRDefault="00A34921" w:rsidP="00E645F3">
      <w:pPr>
        <w:pStyle w:val="Heading2"/>
        <w:numPr>
          <w:ilvl w:val="0"/>
          <w:numId w:val="5"/>
        </w:numPr>
      </w:pPr>
      <w:bookmarkStart w:id="16" w:name="_Toc126327356"/>
      <w:r w:rsidRPr="00332B8D">
        <w:t>Adding an Input item</w:t>
      </w:r>
      <w:bookmarkEnd w:id="16"/>
    </w:p>
    <w:p w:rsidR="00332B8D" w:rsidRPr="00332B8D" w:rsidRDefault="00332B8D" w:rsidP="00332B8D">
      <w:pPr>
        <w:rPr>
          <w:rFonts w:ascii="Verdana" w:hAnsi="Verdana"/>
        </w:rPr>
      </w:pPr>
    </w:p>
    <w:tbl>
      <w:tblPr>
        <w:tblStyle w:val="TableGrid"/>
        <w:tblW w:w="9918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18"/>
      </w:tblGrid>
      <w:tr w:rsidR="00332B8D" w:rsidRPr="00332B8D" w:rsidTr="00332B8D">
        <w:trPr>
          <w:trHeight w:val="340"/>
        </w:trPr>
        <w:tc>
          <w:tcPr>
            <w:tcW w:w="9918" w:type="dxa"/>
            <w:shd w:val="clear" w:color="auto" w:fill="222A35" w:themeFill="text2" w:themeFillShade="80"/>
            <w:vAlign w:val="center"/>
          </w:tcPr>
          <w:p w:rsidR="00332B8D" w:rsidRPr="00332B8D" w:rsidRDefault="00332B8D" w:rsidP="0059789C">
            <w:pPr>
              <w:jc w:val="center"/>
              <w:rPr>
                <w:rStyle w:val="Strong"/>
                <w:rFonts w:ascii="Verdana" w:hAnsi="Verdana"/>
              </w:rPr>
            </w:pPr>
            <w:r w:rsidRPr="00332B8D">
              <w:rPr>
                <w:rStyle w:val="Strong"/>
                <w:rFonts w:ascii="Verdana" w:hAnsi="Verdana"/>
              </w:rPr>
              <w:t>Administrator Dashboard &gt; Admin &gt; Social Hub Configuration &gt; Checklist</w:t>
            </w:r>
          </w:p>
        </w:tc>
      </w:tr>
    </w:tbl>
    <w:p w:rsidR="00A34921" w:rsidRDefault="00A34921" w:rsidP="00A34921">
      <w:pPr>
        <w:rPr>
          <w:rFonts w:ascii="Verdana" w:hAnsi="Verdana"/>
        </w:rPr>
      </w:pPr>
    </w:p>
    <w:p w:rsidR="007E63DD" w:rsidRDefault="007E63DD" w:rsidP="00A34921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1"/>
        <w:gridCol w:w="5946"/>
      </w:tblGrid>
      <w:tr w:rsidR="007E63DD" w:rsidTr="007E63DD">
        <w:tc>
          <w:tcPr>
            <w:tcW w:w="4803" w:type="dxa"/>
          </w:tcPr>
          <w:p w:rsidR="007E63DD" w:rsidRPr="007E63DD" w:rsidRDefault="007E63D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>VIEW</w:t>
            </w:r>
            <w:r>
              <w:rPr>
                <w:rFonts w:ascii="Verdana" w:hAnsi="Verdana"/>
                <w:b/>
                <w:color w:val="2E74B5" w:themeColor="accent1" w:themeShade="BF"/>
              </w:rPr>
              <w:t xml:space="preserve">  </w:t>
            </w:r>
          </w:p>
          <w:p w:rsidR="007E63DD" w:rsidRDefault="007E63DD" w:rsidP="00A34921">
            <w:pPr>
              <w:rPr>
                <w:rFonts w:ascii="Verdana" w:hAnsi="Verdana"/>
              </w:rPr>
            </w:pPr>
          </w:p>
        </w:tc>
        <w:tc>
          <w:tcPr>
            <w:tcW w:w="4804" w:type="dxa"/>
          </w:tcPr>
          <w:p w:rsidR="007E63DD" w:rsidRDefault="007E63DD" w:rsidP="007E63DD">
            <w:pPr>
              <w:jc w:val="right"/>
              <w:rPr>
                <w:rFonts w:ascii="Verdana" w:hAnsi="Verdana"/>
              </w:rPr>
            </w:pPr>
            <w:r>
              <w:rPr>
                <w:noProof/>
              </w:rPr>
              <w:drawing>
                <wp:inline distT="0" distB="0" distL="0" distR="0" wp14:anchorId="471D4B9E" wp14:editId="49EAD513">
                  <wp:extent cx="2880000" cy="1028961"/>
                  <wp:effectExtent l="19050" t="19050" r="15875" b="190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289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DD" w:rsidTr="007E63DD">
        <w:tc>
          <w:tcPr>
            <w:tcW w:w="4803" w:type="dxa"/>
          </w:tcPr>
          <w:p w:rsidR="007E63DD" w:rsidRDefault="007E63DD" w:rsidP="00A34921">
            <w:pPr>
              <w:rPr>
                <w:rFonts w:ascii="Verdana" w:hAnsi="Verdana"/>
              </w:rPr>
            </w:pPr>
          </w:p>
        </w:tc>
        <w:tc>
          <w:tcPr>
            <w:tcW w:w="4804" w:type="dxa"/>
          </w:tcPr>
          <w:p w:rsidR="007E63DD" w:rsidRDefault="007E63DD" w:rsidP="00A34921">
            <w:pPr>
              <w:rPr>
                <w:rFonts w:ascii="Verdana" w:hAnsi="Verdana"/>
              </w:rPr>
            </w:pPr>
          </w:p>
        </w:tc>
      </w:tr>
      <w:tr w:rsidR="007E63DD" w:rsidTr="007E63DD">
        <w:tc>
          <w:tcPr>
            <w:tcW w:w="4803" w:type="dxa"/>
          </w:tcPr>
          <w:p w:rsidR="007E63DD" w:rsidRPr="00332B8D" w:rsidRDefault="007E63D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>ADD ITEM</w:t>
            </w:r>
          </w:p>
          <w:p w:rsidR="007E63DD" w:rsidRDefault="007E63DD" w:rsidP="00A34921">
            <w:pPr>
              <w:rPr>
                <w:rFonts w:ascii="Verdana" w:hAnsi="Verdana"/>
              </w:rPr>
            </w:pPr>
          </w:p>
        </w:tc>
        <w:tc>
          <w:tcPr>
            <w:tcW w:w="4804" w:type="dxa"/>
          </w:tcPr>
          <w:p w:rsidR="007E63DD" w:rsidRDefault="007E63DD" w:rsidP="00A34921">
            <w:pPr>
              <w:rPr>
                <w:rFonts w:ascii="Verdana" w:hAnsi="Verdana"/>
              </w:rPr>
            </w:pPr>
            <w:r>
              <w:rPr>
                <w:noProof/>
              </w:rPr>
              <w:drawing>
                <wp:inline distT="0" distB="0" distL="0" distR="0">
                  <wp:extent cx="3600000" cy="1174314"/>
                  <wp:effectExtent l="19050" t="19050" r="19685" b="26035"/>
                  <wp:docPr id="41" name="Picture 41" descr="C:\Users\admn2742\AppData\Local\Temp\SNAGHTML3ebaea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n2742\AppData\Local\Temp\SNAGHTML3ebaea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1743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63DD" w:rsidRDefault="007E63DD" w:rsidP="00A34921">
      <w:pPr>
        <w:rPr>
          <w:rFonts w:ascii="Verdana" w:hAnsi="Verdana"/>
        </w:rPr>
      </w:pPr>
    </w:p>
    <w:p w:rsidR="00916CBA" w:rsidRDefault="00916CBA" w:rsidP="00A34921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5BCB5748" wp14:editId="14FC0559">
            <wp:extent cx="6106795" cy="1722755"/>
            <wp:effectExtent l="19050" t="19050" r="27305" b="1079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722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63DD" w:rsidRDefault="007E63DD" w:rsidP="00A34921">
      <w:pPr>
        <w:rPr>
          <w:rFonts w:ascii="Verdana" w:hAnsi="Verdana"/>
        </w:rPr>
      </w:pPr>
    </w:p>
    <w:p w:rsidR="00916CBA" w:rsidRDefault="00916CBA" w:rsidP="00A34921">
      <w:pPr>
        <w:rPr>
          <w:rFonts w:ascii="Verdana" w:hAnsi="Verdana"/>
        </w:rPr>
      </w:pPr>
    </w:p>
    <w:p w:rsidR="007E63DD" w:rsidRDefault="007E63DD" w:rsidP="007E63DD">
      <w:pPr>
        <w:rPr>
          <w:rFonts w:ascii="Verdana" w:hAnsi="Verdana"/>
        </w:rPr>
      </w:pPr>
      <w:r>
        <w:rPr>
          <w:rFonts w:ascii="Verdana" w:hAnsi="Verdana"/>
        </w:rPr>
        <w:t>Enter details as follows: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21"/>
        <w:gridCol w:w="7086"/>
      </w:tblGrid>
      <w:tr w:rsidR="00916CBA" w:rsidRPr="00916CBA" w:rsidTr="007E63DD">
        <w:trPr>
          <w:trHeight w:val="340"/>
        </w:trPr>
        <w:tc>
          <w:tcPr>
            <w:tcW w:w="2521" w:type="dxa"/>
            <w:shd w:val="clear" w:color="auto" w:fill="B4C6E7" w:themeFill="accent5" w:themeFillTint="66"/>
            <w:vAlign w:val="center"/>
          </w:tcPr>
          <w:p w:rsidR="00916CBA" w:rsidRPr="00916CBA" w:rsidRDefault="00916CBA" w:rsidP="00916CBA">
            <w:pPr>
              <w:rPr>
                <w:rFonts w:ascii="Verdana" w:hAnsi="Verdana"/>
                <w:b/>
              </w:rPr>
            </w:pPr>
            <w:r w:rsidRPr="00916CBA">
              <w:rPr>
                <w:rFonts w:ascii="Verdana" w:hAnsi="Verdana"/>
                <w:b/>
              </w:rPr>
              <w:t>Item</w:t>
            </w:r>
          </w:p>
        </w:tc>
        <w:tc>
          <w:tcPr>
            <w:tcW w:w="7086" w:type="dxa"/>
            <w:shd w:val="clear" w:color="auto" w:fill="B4C6E7" w:themeFill="accent5" w:themeFillTint="66"/>
            <w:vAlign w:val="center"/>
          </w:tcPr>
          <w:p w:rsidR="00916CBA" w:rsidRPr="00916CBA" w:rsidRDefault="00916CBA" w:rsidP="00916CBA">
            <w:pPr>
              <w:rPr>
                <w:rFonts w:ascii="Verdana" w:hAnsi="Verdana"/>
                <w:b/>
              </w:rPr>
            </w:pPr>
            <w:r w:rsidRPr="00916CBA">
              <w:rPr>
                <w:rFonts w:ascii="Verdana" w:hAnsi="Verdana"/>
                <w:b/>
              </w:rPr>
              <w:t>Comments</w:t>
            </w:r>
          </w:p>
        </w:tc>
      </w:tr>
      <w:tr w:rsidR="004D302D" w:rsidTr="007E63DD">
        <w:trPr>
          <w:trHeight w:val="340"/>
        </w:trPr>
        <w:tc>
          <w:tcPr>
            <w:tcW w:w="2521" w:type="dxa"/>
          </w:tcPr>
          <w:p w:rsidR="004D302D" w:rsidRDefault="004D302D" w:rsidP="00916CB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Item Type</w:t>
            </w:r>
            <w:r w:rsidRPr="00916CBA">
              <w:rPr>
                <w:rFonts w:ascii="Verdana" w:hAnsi="Verdana"/>
              </w:rPr>
              <w:t xml:space="preserve"> </w:t>
            </w:r>
            <w:r w:rsidR="00916CBA">
              <w:rPr>
                <w:rFonts w:ascii="Verdana" w:hAnsi="Verdana"/>
              </w:rPr>
              <w:t>*</w:t>
            </w:r>
          </w:p>
        </w:tc>
        <w:tc>
          <w:tcPr>
            <w:tcW w:w="7086" w:type="dxa"/>
          </w:tcPr>
          <w:p w:rsidR="00916CBA" w:rsidRPr="00916CBA" w:rsidRDefault="00916CBA" w:rsidP="00916CB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</w:t>
            </w:r>
            <w:r w:rsidRPr="00916CBA">
              <w:rPr>
                <w:rFonts w:ascii="Verdana" w:hAnsi="Verdana"/>
              </w:rPr>
              <w:t xml:space="preserve">elect 'Input Items' from the drop-down list. </w:t>
            </w:r>
          </w:p>
          <w:p w:rsidR="004D302D" w:rsidRDefault="004D302D" w:rsidP="004D302D">
            <w:pPr>
              <w:jc w:val="right"/>
              <w:rPr>
                <w:rFonts w:ascii="Verdana" w:hAnsi="Verdana"/>
              </w:rPr>
            </w:pPr>
          </w:p>
        </w:tc>
      </w:tr>
      <w:tr w:rsidR="004D302D" w:rsidTr="007E63DD">
        <w:trPr>
          <w:trHeight w:val="340"/>
        </w:trPr>
        <w:tc>
          <w:tcPr>
            <w:tcW w:w="2521" w:type="dxa"/>
          </w:tcPr>
          <w:p w:rsidR="004D302D" w:rsidRDefault="00916CBA" w:rsidP="00A34921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  <w:b/>
              </w:rPr>
              <w:t>Onboarding Item</w:t>
            </w:r>
            <w:r>
              <w:rPr>
                <w:rFonts w:ascii="Verdana" w:hAnsi="Verdana"/>
                <w:b/>
              </w:rPr>
              <w:t>*</w:t>
            </w:r>
          </w:p>
        </w:tc>
        <w:tc>
          <w:tcPr>
            <w:tcW w:w="7086" w:type="dxa"/>
          </w:tcPr>
          <w:p w:rsidR="004D302D" w:rsidRDefault="00916CBA" w:rsidP="00A34921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</w:rPr>
              <w:t xml:space="preserve">Select the relevant </w:t>
            </w:r>
            <w:r>
              <w:rPr>
                <w:rFonts w:ascii="Verdana" w:hAnsi="Verdana"/>
              </w:rPr>
              <w:t xml:space="preserve">item </w:t>
            </w:r>
            <w:r w:rsidRPr="004D302D">
              <w:rPr>
                <w:rFonts w:ascii="Verdana" w:hAnsi="Verdana"/>
              </w:rPr>
              <w:t>from the drop-down list</w:t>
            </w:r>
          </w:p>
        </w:tc>
      </w:tr>
      <w:tr w:rsidR="004D302D" w:rsidTr="007E63DD">
        <w:trPr>
          <w:trHeight w:val="340"/>
        </w:trPr>
        <w:tc>
          <w:tcPr>
            <w:tcW w:w="2521" w:type="dxa"/>
          </w:tcPr>
          <w:p w:rsidR="004D302D" w:rsidRPr="00916CBA" w:rsidRDefault="00916CBA" w:rsidP="00916CBA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  <w:b/>
              </w:rPr>
              <w:t>Title</w:t>
            </w:r>
          </w:p>
        </w:tc>
        <w:tc>
          <w:tcPr>
            <w:tcW w:w="7086" w:type="dxa"/>
          </w:tcPr>
          <w:p w:rsidR="00916CBA" w:rsidRPr="00916CBA" w:rsidRDefault="00916CBA" w:rsidP="00916CB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</w:rPr>
              <w:t>Enter a Title (this is what the employee will see)</w:t>
            </w:r>
          </w:p>
          <w:p w:rsidR="004D302D" w:rsidRDefault="004D302D" w:rsidP="004D302D">
            <w:pPr>
              <w:jc w:val="right"/>
              <w:rPr>
                <w:rFonts w:ascii="Verdana" w:hAnsi="Verdana"/>
              </w:rPr>
            </w:pPr>
          </w:p>
        </w:tc>
      </w:tr>
      <w:tr w:rsidR="004D302D" w:rsidTr="007E63DD">
        <w:trPr>
          <w:trHeight w:val="340"/>
        </w:trPr>
        <w:tc>
          <w:tcPr>
            <w:tcW w:w="2521" w:type="dxa"/>
          </w:tcPr>
          <w:p w:rsidR="004D302D" w:rsidRPr="00916CBA" w:rsidRDefault="00916CBA" w:rsidP="00916CB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Available on Day</w:t>
            </w:r>
          </w:p>
        </w:tc>
        <w:tc>
          <w:tcPr>
            <w:tcW w:w="7086" w:type="dxa"/>
          </w:tcPr>
          <w:p w:rsidR="00916CBA" w:rsidRPr="00916CBA" w:rsidRDefault="00916CBA" w:rsidP="00916CB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</w:t>
            </w:r>
            <w:r w:rsidRPr="00916CBA">
              <w:rPr>
                <w:rFonts w:ascii="Verdana" w:hAnsi="Verdana"/>
              </w:rPr>
              <w:t>nter the relevant day, usually 0 (this determines how many days after their start date the employee will see this item)</w:t>
            </w:r>
          </w:p>
          <w:p w:rsidR="004D302D" w:rsidRPr="00332B8D" w:rsidRDefault="004D302D" w:rsidP="00916CBA">
            <w:pPr>
              <w:rPr>
                <w:rFonts w:ascii="Verdana" w:hAnsi="Verdana"/>
                <w:noProof/>
                <w:lang w:val="en-GB" w:eastAsia="en-GB"/>
              </w:rPr>
            </w:pPr>
          </w:p>
        </w:tc>
      </w:tr>
      <w:tr w:rsidR="004D302D" w:rsidTr="007E63DD">
        <w:trPr>
          <w:trHeight w:val="340"/>
        </w:trPr>
        <w:tc>
          <w:tcPr>
            <w:tcW w:w="2521" w:type="dxa"/>
          </w:tcPr>
          <w:p w:rsidR="004D302D" w:rsidRPr="00916CBA" w:rsidRDefault="00916CBA" w:rsidP="00916CB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Optional Information</w:t>
            </w:r>
          </w:p>
        </w:tc>
        <w:tc>
          <w:tcPr>
            <w:tcW w:w="7086" w:type="dxa"/>
          </w:tcPr>
          <w:p w:rsidR="004D302D" w:rsidRDefault="00916CBA" w:rsidP="00916CB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</w:t>
            </w:r>
            <w:r w:rsidRPr="00332B8D">
              <w:rPr>
                <w:rFonts w:ascii="Verdana" w:hAnsi="Verdana"/>
              </w:rPr>
              <w:t xml:space="preserve">nter text and format as required. </w:t>
            </w:r>
            <w:r>
              <w:rPr>
                <w:rFonts w:ascii="Verdana" w:hAnsi="Verdana"/>
              </w:rPr>
              <w:t>E</w:t>
            </w:r>
            <w:r w:rsidRPr="00332B8D">
              <w:rPr>
                <w:rFonts w:ascii="Verdana" w:hAnsi="Verdana"/>
              </w:rPr>
              <w:t xml:space="preserve">diting tools </w:t>
            </w:r>
            <w:r>
              <w:rPr>
                <w:rFonts w:ascii="Verdana" w:hAnsi="Verdana"/>
              </w:rPr>
              <w:t xml:space="preserve">are available </w:t>
            </w:r>
            <w:r w:rsidRPr="00332B8D">
              <w:rPr>
                <w:rFonts w:ascii="Verdana" w:hAnsi="Verdana"/>
              </w:rPr>
              <w:t>as shown.</w:t>
            </w:r>
          </w:p>
          <w:p w:rsidR="00916CBA" w:rsidRPr="00332B8D" w:rsidRDefault="00916CBA" w:rsidP="00916CBA">
            <w:pPr>
              <w:rPr>
                <w:rFonts w:ascii="Verdana" w:hAnsi="Verdana"/>
                <w:noProof/>
                <w:lang w:val="en-GB" w:eastAsia="en-GB"/>
              </w:rPr>
            </w:pPr>
            <w:r>
              <w:rPr>
                <w:noProof/>
              </w:rPr>
              <w:drawing>
                <wp:inline distT="0" distB="0" distL="0" distR="0" wp14:anchorId="72C07A9B" wp14:editId="5D2C931A">
                  <wp:extent cx="4317291" cy="548640"/>
                  <wp:effectExtent l="19050" t="19050" r="26670" b="2286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t="28242" b="16003"/>
                          <a:stretch/>
                        </pic:blipFill>
                        <pic:spPr bwMode="auto">
                          <a:xfrm>
                            <a:off x="0" y="0"/>
                            <a:ext cx="4320000" cy="548984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5B9BD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D302D" w:rsidRPr="00332B8D" w:rsidRDefault="004D302D" w:rsidP="00A34921">
      <w:pPr>
        <w:rPr>
          <w:rFonts w:ascii="Verdana" w:hAnsi="Verdana"/>
        </w:rPr>
      </w:pPr>
    </w:p>
    <w:p w:rsidR="00916CBA" w:rsidRDefault="00916CBA" w:rsidP="00553163">
      <w:pPr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800"/>
      </w:tblGrid>
      <w:tr w:rsidR="004D302D" w:rsidTr="007E63DD">
        <w:tc>
          <w:tcPr>
            <w:tcW w:w="5807" w:type="dxa"/>
          </w:tcPr>
          <w:p w:rsidR="004D302D" w:rsidRPr="00332B8D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To change the font size, click on the </w:t>
            </w:r>
            <w:r w:rsidRPr="00332B8D">
              <w:rPr>
                <w:rFonts w:ascii="Verdana" w:hAnsi="Verdana"/>
                <w:b/>
              </w:rPr>
              <w:t>T</w:t>
            </w:r>
            <w:r w:rsidRPr="00332B8D">
              <w:rPr>
                <w:rFonts w:ascii="Verdana" w:hAnsi="Verdana"/>
                <w:b/>
                <w:sz w:val="18"/>
              </w:rPr>
              <w:t xml:space="preserve">T </w:t>
            </w:r>
            <w:r w:rsidRPr="00332B8D">
              <w:rPr>
                <w:rFonts w:ascii="Verdana" w:hAnsi="Verdana"/>
              </w:rPr>
              <w:t>symbol and choose</w:t>
            </w:r>
            <w:r w:rsidRPr="00332B8D">
              <w:rPr>
                <w:rFonts w:ascii="Verdana" w:hAnsi="Verdana"/>
                <w:b/>
                <w:sz w:val="18"/>
              </w:rPr>
              <w:t xml:space="preserve"> </w:t>
            </w:r>
            <w:r w:rsidRPr="00332B8D">
              <w:rPr>
                <w:rFonts w:ascii="Verdana" w:hAnsi="Verdana"/>
              </w:rPr>
              <w:t>Heading, Sub Heading or Normal</w:t>
            </w:r>
          </w:p>
          <w:p w:rsidR="004D302D" w:rsidRDefault="004D302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4D302D" w:rsidRDefault="004D302D" w:rsidP="004D302D">
            <w:pPr>
              <w:jc w:val="right"/>
              <w:rPr>
                <w:rFonts w:ascii="Verdana" w:hAnsi="Verdana"/>
              </w:rPr>
            </w:pPr>
            <w:r w:rsidRPr="00332B8D">
              <w:rPr>
                <w:rFonts w:ascii="Verdana" w:hAnsi="Verdana"/>
                <w:noProof/>
                <w:lang w:val="en-GB" w:eastAsia="en-GB"/>
              </w:rPr>
              <w:drawing>
                <wp:inline distT="0" distB="0" distL="0" distR="0" wp14:anchorId="7E499E72" wp14:editId="695078EB">
                  <wp:extent cx="1800000" cy="1051008"/>
                  <wp:effectExtent l="19050" t="19050" r="10160" b="158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510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02D" w:rsidTr="007E63DD">
        <w:tc>
          <w:tcPr>
            <w:tcW w:w="5807" w:type="dxa"/>
          </w:tcPr>
          <w:p w:rsidR="004D302D" w:rsidRDefault="004D302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4D302D" w:rsidRDefault="004D302D" w:rsidP="00553163">
            <w:pPr>
              <w:rPr>
                <w:rFonts w:ascii="Verdana" w:hAnsi="Verdana"/>
              </w:rPr>
            </w:pPr>
          </w:p>
        </w:tc>
      </w:tr>
      <w:tr w:rsidR="007E63DD" w:rsidTr="007E63DD">
        <w:tc>
          <w:tcPr>
            <w:tcW w:w="5807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</w:tr>
      <w:tr w:rsidR="007E63DD" w:rsidTr="007E63DD">
        <w:tc>
          <w:tcPr>
            <w:tcW w:w="5807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</w:tr>
      <w:tr w:rsidR="007E63DD" w:rsidTr="007E63DD">
        <w:tc>
          <w:tcPr>
            <w:tcW w:w="5807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7E63DD" w:rsidRDefault="007E63DD" w:rsidP="00553163">
            <w:pPr>
              <w:rPr>
                <w:rFonts w:ascii="Verdana" w:hAnsi="Verdana"/>
              </w:rPr>
            </w:pPr>
          </w:p>
        </w:tc>
      </w:tr>
      <w:tr w:rsidR="004D302D" w:rsidTr="007E63DD">
        <w:tc>
          <w:tcPr>
            <w:tcW w:w="5807" w:type="dxa"/>
          </w:tcPr>
          <w:p w:rsidR="004D302D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To insert a </w:t>
            </w:r>
            <w:r w:rsidR="004A434F" w:rsidRPr="00332B8D">
              <w:rPr>
                <w:rFonts w:ascii="Verdana" w:hAnsi="Verdana"/>
              </w:rPr>
              <w:t>hyperlink,</w:t>
            </w:r>
            <w:r w:rsidRPr="00332B8D">
              <w:rPr>
                <w:rFonts w:ascii="Verdana" w:hAnsi="Verdana"/>
              </w:rPr>
              <w:t xml:space="preserve"> click on the</w:t>
            </w:r>
            <w:r>
              <w:rPr>
                <w:rFonts w:ascii="Verdana" w:hAnsi="Verdana"/>
              </w:rPr>
              <w:t xml:space="preserve"> </w:t>
            </w:r>
            <w:r>
              <w:rPr>
                <w:noProof/>
                <w:lang w:val="en-GB" w:eastAsia="en-GB"/>
              </w:rPr>
              <w:drawing>
                <wp:inline distT="0" distB="0" distL="0" distR="0" wp14:anchorId="08183848" wp14:editId="2433D39C">
                  <wp:extent cx="333333" cy="23809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33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/>
              </w:rPr>
              <w:t xml:space="preserve"> in the editing tools.</w:t>
            </w:r>
          </w:p>
          <w:p w:rsidR="004D302D" w:rsidRDefault="004D302D" w:rsidP="004D302D">
            <w:pPr>
              <w:rPr>
                <w:rFonts w:ascii="Verdana" w:hAnsi="Verdana"/>
              </w:rPr>
            </w:pPr>
          </w:p>
          <w:p w:rsidR="004D302D" w:rsidRPr="002B1BA8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2B1BA8">
              <w:rPr>
                <w:rFonts w:ascii="Verdana" w:hAnsi="Verdana"/>
              </w:rPr>
              <w:t xml:space="preserve">Enter the </w:t>
            </w:r>
            <w:r w:rsidRPr="002B1BA8">
              <w:rPr>
                <w:rFonts w:ascii="Verdana" w:hAnsi="Verdana"/>
                <w:b/>
              </w:rPr>
              <w:t>Title*</w:t>
            </w:r>
          </w:p>
          <w:p w:rsidR="004D302D" w:rsidRDefault="004D302D" w:rsidP="004D302D">
            <w:pPr>
              <w:rPr>
                <w:rFonts w:ascii="Verdana" w:hAnsi="Verdana"/>
              </w:rPr>
            </w:pPr>
          </w:p>
          <w:p w:rsidR="004D302D" w:rsidRPr="002B1BA8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2B1BA8">
              <w:rPr>
                <w:rFonts w:ascii="Verdana" w:hAnsi="Verdana"/>
              </w:rPr>
              <w:t xml:space="preserve">Enter or past the </w:t>
            </w:r>
            <w:r w:rsidRPr="002B1BA8">
              <w:rPr>
                <w:rFonts w:ascii="Verdana" w:hAnsi="Verdana"/>
                <w:b/>
              </w:rPr>
              <w:t>URL*</w:t>
            </w:r>
          </w:p>
          <w:p w:rsidR="004D302D" w:rsidRPr="00332B8D" w:rsidRDefault="004D302D" w:rsidP="004D302D">
            <w:pPr>
              <w:pStyle w:val="ListParagraph"/>
              <w:ind w:left="360"/>
              <w:rPr>
                <w:rFonts w:ascii="Verdana" w:hAnsi="Verdana"/>
              </w:rPr>
            </w:pPr>
          </w:p>
          <w:p w:rsidR="004D302D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Click </w:t>
            </w:r>
            <w:r w:rsidRPr="002B1BA8">
              <w:rPr>
                <w:rFonts w:ascii="Verdana" w:hAnsi="Verdana"/>
                <w:b/>
              </w:rPr>
              <w:t>OK</w:t>
            </w:r>
            <w:r w:rsidRPr="002B1BA8">
              <w:rPr>
                <w:rFonts w:ascii="Verdana" w:hAnsi="Verdana"/>
              </w:rPr>
              <w:t xml:space="preserve"> to save and return to the </w:t>
            </w:r>
            <w:r>
              <w:rPr>
                <w:rFonts w:ascii="Verdana" w:hAnsi="Verdana"/>
              </w:rPr>
              <w:t>editing screen</w:t>
            </w:r>
          </w:p>
          <w:p w:rsidR="004D302D" w:rsidRPr="004D302D" w:rsidRDefault="004D302D" w:rsidP="004D302D">
            <w:pPr>
              <w:rPr>
                <w:rFonts w:ascii="Verdana" w:hAnsi="Verdana"/>
              </w:rPr>
            </w:pPr>
          </w:p>
          <w:p w:rsidR="004D302D" w:rsidRPr="002B1BA8" w:rsidRDefault="004D302D" w:rsidP="00E645F3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b/>
                <w:color w:val="70AD47" w:themeColor="accent6"/>
              </w:rPr>
            </w:pPr>
            <w:r w:rsidRPr="002B1BA8">
              <w:rPr>
                <w:rFonts w:ascii="Verdana" w:hAnsi="Verdana"/>
                <w:b/>
                <w:color w:val="70AD47" w:themeColor="accent6"/>
              </w:rPr>
              <w:t>SAVE</w:t>
            </w:r>
          </w:p>
          <w:p w:rsidR="004D302D" w:rsidRDefault="004D302D" w:rsidP="00553163">
            <w:pPr>
              <w:rPr>
                <w:rFonts w:ascii="Verdana" w:hAnsi="Verdana"/>
              </w:rPr>
            </w:pPr>
          </w:p>
        </w:tc>
        <w:tc>
          <w:tcPr>
            <w:tcW w:w="3800" w:type="dxa"/>
          </w:tcPr>
          <w:p w:rsidR="004D302D" w:rsidRDefault="004D302D" w:rsidP="004D302D">
            <w:pPr>
              <w:jc w:val="right"/>
              <w:rPr>
                <w:noProof/>
                <w:lang w:val="en-GB" w:eastAsia="en-GB"/>
              </w:rPr>
            </w:pPr>
          </w:p>
          <w:p w:rsidR="004D302D" w:rsidRDefault="00916CBA" w:rsidP="004D302D">
            <w:pPr>
              <w:jc w:val="right"/>
              <w:rPr>
                <w:rFonts w:ascii="Verdana" w:hAnsi="Verdana"/>
              </w:rPr>
            </w:pPr>
            <w:r>
              <w:rPr>
                <w:noProof/>
                <w:lang w:val="en-GB" w:eastAsia="en-GB"/>
              </w:rPr>
              <w:lastRenderedPageBreak/>
              <w:drawing>
                <wp:inline distT="0" distB="0" distL="0" distR="0" wp14:anchorId="7A4D4DE4" wp14:editId="02B21353">
                  <wp:extent cx="1980000" cy="1860859"/>
                  <wp:effectExtent l="19050" t="19050" r="20320" b="2540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608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D302D" w:rsidRDefault="004D302D" w:rsidP="00553163">
      <w:pPr>
        <w:rPr>
          <w:rFonts w:ascii="Verdana" w:hAnsi="Verdana"/>
        </w:rPr>
      </w:pPr>
    </w:p>
    <w:p w:rsidR="006574C8" w:rsidRDefault="002B1BA8" w:rsidP="00E645F3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2B1BA8">
        <w:rPr>
          <w:rFonts w:ascii="Verdana" w:hAnsi="Verdana"/>
        </w:rPr>
        <w:t xml:space="preserve">To preview your </w:t>
      </w:r>
      <w:r w:rsidR="0010095A">
        <w:rPr>
          <w:rFonts w:ascii="Verdana" w:hAnsi="Verdana"/>
        </w:rPr>
        <w:t xml:space="preserve">custom </w:t>
      </w:r>
      <w:r w:rsidRPr="002B1BA8">
        <w:rPr>
          <w:rFonts w:ascii="Verdana" w:hAnsi="Verdana"/>
        </w:rPr>
        <w:t>page</w:t>
      </w:r>
      <w:r w:rsidR="0010095A">
        <w:rPr>
          <w:rFonts w:ascii="Verdana" w:hAnsi="Verdana"/>
        </w:rPr>
        <w:t>,</w:t>
      </w:r>
      <w:r w:rsidRPr="002B1BA8">
        <w:rPr>
          <w:rFonts w:ascii="Verdana" w:hAnsi="Verdana"/>
        </w:rPr>
        <w:t xml:space="preserve"> click on the ellipses </w:t>
      </w:r>
      <w:r>
        <w:rPr>
          <w:rFonts w:ascii="Verdana" w:hAnsi="Verdana"/>
        </w:rPr>
        <w:t>(</w:t>
      </w:r>
      <w:r w:rsidRPr="0006696C">
        <w:rPr>
          <w:rFonts w:ascii="Verdana" w:hAnsi="Verdana"/>
          <w:b/>
        </w:rPr>
        <w:t>…</w:t>
      </w:r>
      <w:r>
        <w:rPr>
          <w:rFonts w:ascii="Verdana" w:hAnsi="Verdana"/>
        </w:rPr>
        <w:t xml:space="preserve">) </w:t>
      </w:r>
      <w:r w:rsidRPr="002B1BA8">
        <w:rPr>
          <w:rFonts w:ascii="Verdana" w:hAnsi="Verdana"/>
        </w:rPr>
        <w:t xml:space="preserve">and choose </w:t>
      </w:r>
      <w:r w:rsidR="0006696C">
        <w:rPr>
          <w:rFonts w:ascii="Verdana" w:hAnsi="Verdana"/>
        </w:rPr>
        <w:t>'</w:t>
      </w:r>
      <w:r w:rsidRPr="002B1BA8">
        <w:rPr>
          <w:rFonts w:ascii="Verdana" w:hAnsi="Verdana"/>
        </w:rPr>
        <w:t>Preview</w:t>
      </w:r>
      <w:r w:rsidR="0006696C">
        <w:rPr>
          <w:rFonts w:ascii="Verdana" w:hAnsi="Verdana"/>
        </w:rPr>
        <w:t>'</w:t>
      </w:r>
    </w:p>
    <w:p w:rsidR="002B1BA8" w:rsidRDefault="002B1BA8" w:rsidP="00553163">
      <w:pPr>
        <w:rPr>
          <w:rFonts w:ascii="Verdana" w:hAnsi="Verdana"/>
        </w:rPr>
      </w:pPr>
    </w:p>
    <w:p w:rsidR="002B1BA8" w:rsidRDefault="002B1BA8" w:rsidP="000F15C0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495EB5D0" wp14:editId="4FBE3E81">
            <wp:extent cx="5400000" cy="1238727"/>
            <wp:effectExtent l="19050" t="19050" r="1079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87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696C" w:rsidRDefault="0006696C" w:rsidP="00553163">
      <w:pPr>
        <w:rPr>
          <w:rFonts w:ascii="Verdana" w:hAnsi="Verdana"/>
        </w:rPr>
      </w:pPr>
    </w:p>
    <w:p w:rsidR="00D42532" w:rsidRDefault="00D42532" w:rsidP="00553163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1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944"/>
      </w:tblGrid>
      <w:tr w:rsidR="00D42532" w:rsidRPr="00446439" w:rsidTr="000F15C0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1" w:themeFillTint="33"/>
            <w:vAlign w:val="center"/>
          </w:tcPr>
          <w:p w:rsidR="00D42532" w:rsidRPr="00446439" w:rsidRDefault="00D42532" w:rsidP="00B0380A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155BC3B9" wp14:editId="7C704FE5">
                  <wp:extent cx="299078" cy="288000"/>
                  <wp:effectExtent l="0" t="0" r="0" b="0"/>
                  <wp:docPr id="6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1" w:themeFillTint="33"/>
            <w:vAlign w:val="center"/>
          </w:tcPr>
          <w:p w:rsidR="00D42532" w:rsidRPr="00D42532" w:rsidRDefault="00D42532" w:rsidP="00B0380A">
            <w:pPr>
              <w:rPr>
                <w:rFonts w:ascii="Verdana" w:hAnsi="Verdana"/>
              </w:rPr>
            </w:pPr>
            <w:r w:rsidRPr="00D42532">
              <w:rPr>
                <w:rFonts w:ascii="Verdana" w:hAnsi="Verdana"/>
                <w:b/>
              </w:rPr>
              <w:t>NB</w:t>
            </w:r>
            <w:r>
              <w:rPr>
                <w:rFonts w:ascii="Verdana" w:hAnsi="Verdana"/>
              </w:rPr>
              <w:t>: The cover image isn't displayed on the preview</w:t>
            </w:r>
          </w:p>
        </w:tc>
      </w:tr>
    </w:tbl>
    <w:p w:rsidR="00D42532" w:rsidRDefault="00D42532" w:rsidP="00553163">
      <w:pPr>
        <w:rPr>
          <w:rFonts w:ascii="Verdana" w:hAnsi="Verdana"/>
        </w:rPr>
      </w:pPr>
    </w:p>
    <w:p w:rsidR="0006696C" w:rsidRDefault="0006696C" w:rsidP="00553163">
      <w:pPr>
        <w:rPr>
          <w:rFonts w:ascii="Verdana" w:hAnsi="Verdana"/>
        </w:rPr>
      </w:pPr>
    </w:p>
    <w:p w:rsidR="0006696C" w:rsidRDefault="0006696C" w:rsidP="000F15C0">
      <w:pPr>
        <w:jc w:val="center"/>
        <w:rPr>
          <w:rFonts w:ascii="Verdana" w:hAnsi="Verdana"/>
        </w:rPr>
      </w:pPr>
      <w:r>
        <w:rPr>
          <w:noProof/>
          <w:lang w:val="en-GB" w:eastAsia="en-GB"/>
        </w:rPr>
        <w:drawing>
          <wp:inline distT="0" distB="0" distL="0" distR="0" wp14:anchorId="57C8C21C" wp14:editId="2BDFFFBE">
            <wp:extent cx="4320000" cy="1935740"/>
            <wp:effectExtent l="19050" t="19050" r="23495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42269"/>
                    <a:stretch/>
                  </pic:blipFill>
                  <pic:spPr bwMode="auto">
                    <a:xfrm>
                      <a:off x="0" y="0"/>
                      <a:ext cx="4320000" cy="1935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1BA8" w:rsidRDefault="002B1BA8" w:rsidP="00553163">
      <w:pPr>
        <w:rPr>
          <w:rFonts w:ascii="Verdana" w:hAnsi="Verdana"/>
        </w:rPr>
      </w:pPr>
    </w:p>
    <w:p w:rsidR="0006696C" w:rsidRDefault="0006696C" w:rsidP="00553163">
      <w:pPr>
        <w:rPr>
          <w:rFonts w:ascii="Verdana" w:hAnsi="Verdana"/>
        </w:rPr>
      </w:pPr>
    </w:p>
    <w:p w:rsidR="002F49F1" w:rsidRDefault="002F49F1" w:rsidP="00553163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1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908"/>
      </w:tblGrid>
      <w:tr w:rsidR="002F49F1" w:rsidRPr="002F49F1" w:rsidTr="007006F5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1" w:themeFillTint="33"/>
            <w:vAlign w:val="center"/>
          </w:tcPr>
          <w:p w:rsidR="002F49F1" w:rsidRPr="002F49F1" w:rsidRDefault="002F49F1" w:rsidP="002F49F1">
            <w:pPr>
              <w:rPr>
                <w:rFonts w:ascii="Verdana" w:eastAsia="Times New Roman" w:hAnsi="Verdana" w:cs="Times New Roman"/>
                <w:color w:val="404040"/>
                <w:sz w:val="20"/>
                <w:szCs w:val="24"/>
                <w:lang w:val="en-GB"/>
              </w:rPr>
            </w:pPr>
            <w:bookmarkStart w:id="17" w:name="_Hlk126163278"/>
            <w:r w:rsidRPr="002F49F1">
              <w:rPr>
                <w:rFonts w:ascii="Verdana" w:eastAsia="Times New Roman" w:hAnsi="Verdana" w:cs="Times New Roman"/>
                <w:noProof/>
                <w:color w:val="404040"/>
                <w:sz w:val="20"/>
                <w:szCs w:val="24"/>
                <w:lang w:val="en-GB" w:eastAsia="en-GB"/>
              </w:rPr>
              <w:drawing>
                <wp:inline distT="0" distB="0" distL="0" distR="0" wp14:anchorId="7152FB06" wp14:editId="17750952">
                  <wp:extent cx="299078" cy="288000"/>
                  <wp:effectExtent l="0" t="0" r="0" b="0"/>
                  <wp:docPr id="2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1" w:themeFillTint="33"/>
            <w:vAlign w:val="center"/>
          </w:tcPr>
          <w:p w:rsidR="002F49F1" w:rsidRPr="002F49F1" w:rsidRDefault="002F49F1" w:rsidP="002F49F1">
            <w:pPr>
              <w:rPr>
                <w:rFonts w:ascii="Verdana" w:eastAsia="Times New Roman" w:hAnsi="Verdana" w:cs="Times New Roman"/>
                <w:szCs w:val="24"/>
                <w:lang w:val="en-GB" w:eastAsia="en-GB"/>
              </w:rPr>
            </w:pPr>
            <w:r w:rsidRPr="002F49F1">
              <w:rPr>
                <w:rFonts w:ascii="Verdana" w:eastAsia="Times New Roman" w:hAnsi="Verdana" w:cs="Times New Roman"/>
                <w:szCs w:val="24"/>
                <w:lang w:val="en-GB" w:eastAsia="en-GB"/>
              </w:rPr>
              <w:t>Guidance on adding a custom page to the checklist can be found in Section C</w:t>
            </w:r>
          </w:p>
        </w:tc>
      </w:tr>
      <w:bookmarkEnd w:id="17"/>
    </w:tbl>
    <w:p w:rsidR="002F49F1" w:rsidRDefault="002F49F1" w:rsidP="00553163">
      <w:pPr>
        <w:rPr>
          <w:rFonts w:ascii="Verdana" w:hAnsi="Verdana"/>
        </w:rPr>
      </w:pPr>
    </w:p>
    <w:p w:rsidR="002F49F1" w:rsidRDefault="002F49F1" w:rsidP="00553163">
      <w:pPr>
        <w:rPr>
          <w:rFonts w:ascii="Verdana" w:hAnsi="Verdana"/>
        </w:rPr>
      </w:pPr>
    </w:p>
    <w:p w:rsidR="0010095A" w:rsidRPr="00332B8D" w:rsidRDefault="0010095A" w:rsidP="00553163">
      <w:pPr>
        <w:rPr>
          <w:rFonts w:ascii="Verdana" w:hAnsi="Verdana"/>
        </w:rPr>
      </w:pPr>
    </w:p>
    <w:p w:rsidR="00553163" w:rsidRPr="00332B8D" w:rsidRDefault="00553163" w:rsidP="008A6412">
      <w:pPr>
        <w:pStyle w:val="Heading2"/>
      </w:pPr>
      <w:bookmarkStart w:id="18" w:name="_Toc126327357"/>
      <w:r w:rsidRPr="00332B8D">
        <w:t>Adding a UDF item</w:t>
      </w:r>
      <w:bookmarkEnd w:id="18"/>
    </w:p>
    <w:p w:rsidR="00553163" w:rsidRDefault="00553163" w:rsidP="00553163">
      <w:pPr>
        <w:rPr>
          <w:rFonts w:ascii="Verdana" w:hAnsi="Verdana"/>
        </w:rPr>
      </w:pPr>
    </w:p>
    <w:tbl>
      <w:tblPr>
        <w:tblStyle w:val="TableGrid"/>
        <w:tblW w:w="9639" w:type="dxa"/>
        <w:tblInd w:w="-5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671"/>
        <w:gridCol w:w="5946"/>
        <w:gridCol w:w="22"/>
      </w:tblGrid>
      <w:tr w:rsidR="00D42532" w:rsidRPr="00D42532" w:rsidTr="007E63DD">
        <w:trPr>
          <w:trHeight w:val="340"/>
        </w:trPr>
        <w:tc>
          <w:tcPr>
            <w:tcW w:w="9639" w:type="dxa"/>
            <w:gridSpan w:val="3"/>
            <w:shd w:val="clear" w:color="auto" w:fill="222A35" w:themeFill="text2" w:themeFillShade="80"/>
            <w:vAlign w:val="center"/>
          </w:tcPr>
          <w:p w:rsidR="00D42532" w:rsidRPr="00D42532" w:rsidRDefault="00D42532" w:rsidP="00D42532">
            <w:pPr>
              <w:jc w:val="center"/>
              <w:rPr>
                <w:rStyle w:val="Strong"/>
                <w:rFonts w:ascii="Verdana" w:hAnsi="Verdana"/>
                <w:b w:val="0"/>
                <w:bCs w:val="0"/>
              </w:rPr>
            </w:pPr>
            <w:r w:rsidRPr="00D42532">
              <w:rPr>
                <w:rFonts w:ascii="Verdana" w:hAnsi="Verdana"/>
                <w:b/>
              </w:rPr>
              <w:t>Administrator Dashboard &gt; Admin &gt; Social Hub Configuration &gt; Checklist</w:t>
            </w:r>
          </w:p>
        </w:tc>
      </w:tr>
      <w:tr w:rsidR="00D0208F" w:rsidTr="007E63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71" w:type="dxa"/>
          </w:tcPr>
          <w:p w:rsidR="00D0208F" w:rsidRDefault="00D0208F" w:rsidP="00D0208F">
            <w:pPr>
              <w:pStyle w:val="ListParagraph"/>
              <w:ind w:left="624"/>
              <w:rPr>
                <w:rFonts w:ascii="Verdana" w:hAnsi="Verdana"/>
              </w:rPr>
            </w:pPr>
          </w:p>
        </w:tc>
        <w:tc>
          <w:tcPr>
            <w:tcW w:w="5946" w:type="dxa"/>
          </w:tcPr>
          <w:p w:rsidR="00D0208F" w:rsidRDefault="00D0208F" w:rsidP="00B0380A">
            <w:pPr>
              <w:jc w:val="right"/>
              <w:rPr>
                <w:noProof/>
              </w:rPr>
            </w:pPr>
          </w:p>
        </w:tc>
      </w:tr>
      <w:tr w:rsidR="007E63DD" w:rsidTr="007E63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71" w:type="dxa"/>
          </w:tcPr>
          <w:p w:rsidR="00D0208F" w:rsidRDefault="00D0208F" w:rsidP="00D0208F">
            <w:pPr>
              <w:pStyle w:val="ListParagraph"/>
              <w:ind w:left="624"/>
              <w:rPr>
                <w:rFonts w:ascii="Verdana" w:hAnsi="Verdana"/>
              </w:rPr>
            </w:pPr>
          </w:p>
          <w:p w:rsidR="007E63DD" w:rsidRPr="007E63DD" w:rsidRDefault="007E63DD" w:rsidP="00E645F3">
            <w:pPr>
              <w:pStyle w:val="ListParagraph"/>
              <w:numPr>
                <w:ilvl w:val="0"/>
                <w:numId w:val="10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>VIEW</w:t>
            </w:r>
            <w:r>
              <w:rPr>
                <w:rFonts w:ascii="Verdana" w:hAnsi="Verdana"/>
                <w:b/>
                <w:color w:val="2E74B5" w:themeColor="accent1" w:themeShade="BF"/>
              </w:rPr>
              <w:t xml:space="preserve">  </w:t>
            </w:r>
          </w:p>
          <w:p w:rsidR="007E63DD" w:rsidRDefault="007E63DD" w:rsidP="00B0380A">
            <w:pPr>
              <w:rPr>
                <w:rFonts w:ascii="Verdana" w:hAnsi="Verdana"/>
              </w:rPr>
            </w:pPr>
          </w:p>
        </w:tc>
        <w:tc>
          <w:tcPr>
            <w:tcW w:w="5946" w:type="dxa"/>
          </w:tcPr>
          <w:p w:rsidR="00D0208F" w:rsidRDefault="00D0208F" w:rsidP="00B0380A">
            <w:pPr>
              <w:jc w:val="right"/>
              <w:rPr>
                <w:noProof/>
              </w:rPr>
            </w:pPr>
          </w:p>
          <w:p w:rsidR="007E63DD" w:rsidRDefault="007E63DD" w:rsidP="00B0380A">
            <w:pPr>
              <w:jc w:val="right"/>
              <w:rPr>
                <w:rFonts w:ascii="Verdana" w:hAnsi="Verdana"/>
              </w:rPr>
            </w:pPr>
            <w:r>
              <w:rPr>
                <w:noProof/>
              </w:rPr>
              <w:drawing>
                <wp:inline distT="0" distB="0" distL="0" distR="0" wp14:anchorId="752E795A" wp14:editId="12F26E01">
                  <wp:extent cx="2880000" cy="1028961"/>
                  <wp:effectExtent l="19050" t="19050" r="15875" b="1905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289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DD" w:rsidTr="007E63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71" w:type="dxa"/>
          </w:tcPr>
          <w:p w:rsidR="007E63DD" w:rsidRDefault="007E63DD" w:rsidP="00B0380A">
            <w:pPr>
              <w:rPr>
                <w:rFonts w:ascii="Verdana" w:hAnsi="Verdana"/>
              </w:rPr>
            </w:pPr>
          </w:p>
        </w:tc>
        <w:tc>
          <w:tcPr>
            <w:tcW w:w="5946" w:type="dxa"/>
          </w:tcPr>
          <w:p w:rsidR="007E63DD" w:rsidRDefault="007E63DD" w:rsidP="00B0380A">
            <w:pPr>
              <w:rPr>
                <w:rFonts w:ascii="Verdana" w:hAnsi="Verdana"/>
              </w:rPr>
            </w:pPr>
          </w:p>
        </w:tc>
      </w:tr>
      <w:tr w:rsidR="007E63DD" w:rsidTr="007E63D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671" w:type="dxa"/>
          </w:tcPr>
          <w:p w:rsidR="007E63DD" w:rsidRPr="00332B8D" w:rsidRDefault="007E63DD" w:rsidP="00E645F3">
            <w:pPr>
              <w:pStyle w:val="ListParagraph"/>
              <w:numPr>
                <w:ilvl w:val="0"/>
                <w:numId w:val="10"/>
              </w:numPr>
              <w:rPr>
                <w:rFonts w:ascii="Verdana" w:hAnsi="Verdana"/>
              </w:rPr>
            </w:pPr>
            <w:r w:rsidRPr="00332B8D">
              <w:rPr>
                <w:rFonts w:ascii="Verdana" w:hAnsi="Verdana"/>
              </w:rPr>
              <w:t xml:space="preserve">Click on </w:t>
            </w:r>
            <w:r w:rsidRPr="00332B8D">
              <w:rPr>
                <w:rFonts w:ascii="Verdana" w:hAnsi="Verdana"/>
                <w:b/>
                <w:color w:val="2E74B5" w:themeColor="accent1" w:themeShade="BF"/>
              </w:rPr>
              <w:t>ADD ITEM</w:t>
            </w:r>
          </w:p>
          <w:p w:rsidR="007E63DD" w:rsidRDefault="007E63DD" w:rsidP="00B0380A">
            <w:pPr>
              <w:rPr>
                <w:rFonts w:ascii="Verdana" w:hAnsi="Verdana"/>
              </w:rPr>
            </w:pPr>
          </w:p>
        </w:tc>
        <w:tc>
          <w:tcPr>
            <w:tcW w:w="5946" w:type="dxa"/>
          </w:tcPr>
          <w:p w:rsidR="007E63DD" w:rsidRDefault="007E63DD" w:rsidP="00B0380A">
            <w:pPr>
              <w:rPr>
                <w:rFonts w:ascii="Verdana" w:hAnsi="Verdana"/>
              </w:rPr>
            </w:pPr>
            <w:r>
              <w:rPr>
                <w:noProof/>
              </w:rPr>
              <w:drawing>
                <wp:inline distT="0" distB="0" distL="0" distR="0" wp14:anchorId="7972DD06" wp14:editId="46962604">
                  <wp:extent cx="3600000" cy="1174314"/>
                  <wp:effectExtent l="19050" t="19050" r="19685" b="26035"/>
                  <wp:docPr id="58" name="Picture 58" descr="C:\Users\admn2742\AppData\Local\Temp\SNAGHTML3ebaea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n2742\AppData\Local\Temp\SNAGHTML3ebaea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1743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63DD" w:rsidRDefault="007E63DD" w:rsidP="00553163">
      <w:pPr>
        <w:rPr>
          <w:noProof/>
        </w:rPr>
      </w:pPr>
    </w:p>
    <w:p w:rsidR="00D42532" w:rsidRDefault="007E63DD" w:rsidP="00553163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E9C0E51" wp14:editId="63DDFB10">
            <wp:extent cx="6106795" cy="1565910"/>
            <wp:effectExtent l="19050" t="19050" r="27305" b="152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565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63DD" w:rsidRDefault="007E63DD" w:rsidP="00553163">
      <w:pPr>
        <w:rPr>
          <w:rFonts w:ascii="Verdana" w:hAnsi="Verdana"/>
        </w:rPr>
      </w:pPr>
    </w:p>
    <w:p w:rsidR="007006F5" w:rsidRDefault="007006F5" w:rsidP="00553163">
      <w:pPr>
        <w:rPr>
          <w:rFonts w:ascii="Verdana" w:hAnsi="Verdana"/>
        </w:rPr>
      </w:pPr>
    </w:p>
    <w:p w:rsidR="007E63DD" w:rsidRPr="007006F5" w:rsidRDefault="007E63DD" w:rsidP="00E645F3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7006F5">
        <w:rPr>
          <w:rFonts w:ascii="Verdana" w:hAnsi="Verdana"/>
        </w:rPr>
        <w:t>Enter details as follows: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21"/>
        <w:gridCol w:w="7086"/>
      </w:tblGrid>
      <w:tr w:rsidR="007E63DD" w:rsidRPr="00916CBA" w:rsidTr="00B0380A">
        <w:trPr>
          <w:trHeight w:val="340"/>
        </w:trPr>
        <w:tc>
          <w:tcPr>
            <w:tcW w:w="2689" w:type="dxa"/>
            <w:shd w:val="clear" w:color="auto" w:fill="B4C6E7" w:themeFill="accent5" w:themeFillTint="66"/>
            <w:vAlign w:val="center"/>
          </w:tcPr>
          <w:p w:rsidR="007E63DD" w:rsidRPr="00916CBA" w:rsidRDefault="007E63DD" w:rsidP="00B0380A">
            <w:pPr>
              <w:rPr>
                <w:rFonts w:ascii="Verdana" w:hAnsi="Verdana"/>
                <w:b/>
              </w:rPr>
            </w:pPr>
            <w:r w:rsidRPr="00916CBA">
              <w:rPr>
                <w:rFonts w:ascii="Verdana" w:hAnsi="Verdana"/>
                <w:b/>
              </w:rPr>
              <w:t>Item</w:t>
            </w:r>
          </w:p>
        </w:tc>
        <w:tc>
          <w:tcPr>
            <w:tcW w:w="6918" w:type="dxa"/>
            <w:shd w:val="clear" w:color="auto" w:fill="B4C6E7" w:themeFill="accent5" w:themeFillTint="66"/>
            <w:vAlign w:val="center"/>
          </w:tcPr>
          <w:p w:rsidR="007E63DD" w:rsidRPr="00916CBA" w:rsidRDefault="007E63DD" w:rsidP="00B0380A">
            <w:pPr>
              <w:rPr>
                <w:rFonts w:ascii="Verdana" w:hAnsi="Verdana"/>
                <w:b/>
              </w:rPr>
            </w:pPr>
            <w:r w:rsidRPr="00916CBA">
              <w:rPr>
                <w:rFonts w:ascii="Verdana" w:hAnsi="Verdana"/>
                <w:b/>
              </w:rPr>
              <w:t>Comments</w:t>
            </w:r>
          </w:p>
        </w:tc>
      </w:tr>
      <w:tr w:rsidR="007E63DD" w:rsidTr="00B0380A">
        <w:trPr>
          <w:trHeight w:val="340"/>
        </w:trPr>
        <w:tc>
          <w:tcPr>
            <w:tcW w:w="2689" w:type="dxa"/>
          </w:tcPr>
          <w:p w:rsidR="007E63DD" w:rsidRDefault="007E63DD" w:rsidP="00B0380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Item Type</w:t>
            </w:r>
            <w:r w:rsidRPr="00916CBA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*</w:t>
            </w:r>
          </w:p>
        </w:tc>
        <w:tc>
          <w:tcPr>
            <w:tcW w:w="6918" w:type="dxa"/>
          </w:tcPr>
          <w:p w:rsidR="007E63DD" w:rsidRDefault="007E63DD" w:rsidP="007E63D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</w:t>
            </w:r>
            <w:r w:rsidRPr="007E63DD">
              <w:rPr>
                <w:rFonts w:ascii="Verdana" w:hAnsi="Verdana"/>
              </w:rPr>
              <w:t>elect 'User Defined Forms' from the drop-down list</w:t>
            </w:r>
            <w:r>
              <w:rPr>
                <w:rFonts w:ascii="Verdana" w:hAnsi="Verdana"/>
              </w:rPr>
              <w:t xml:space="preserve"> </w:t>
            </w:r>
          </w:p>
        </w:tc>
      </w:tr>
      <w:tr w:rsidR="007E63DD" w:rsidTr="00B0380A">
        <w:trPr>
          <w:trHeight w:val="340"/>
        </w:trPr>
        <w:tc>
          <w:tcPr>
            <w:tcW w:w="2689" w:type="dxa"/>
          </w:tcPr>
          <w:p w:rsidR="007E63DD" w:rsidRDefault="007E63DD" w:rsidP="00B0380A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  <w:b/>
              </w:rPr>
              <w:t>Onboarding Item</w:t>
            </w:r>
            <w:r>
              <w:rPr>
                <w:rFonts w:ascii="Verdana" w:hAnsi="Verdana"/>
                <w:b/>
              </w:rPr>
              <w:t>*</w:t>
            </w:r>
          </w:p>
        </w:tc>
        <w:tc>
          <w:tcPr>
            <w:tcW w:w="6918" w:type="dxa"/>
          </w:tcPr>
          <w:p w:rsidR="007E63DD" w:rsidRDefault="007E63DD" w:rsidP="00B0380A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</w:rPr>
              <w:t xml:space="preserve">Select the relevant </w:t>
            </w:r>
            <w:r>
              <w:rPr>
                <w:rFonts w:ascii="Verdana" w:hAnsi="Verdana"/>
              </w:rPr>
              <w:t xml:space="preserve">UDF </w:t>
            </w:r>
            <w:r w:rsidRPr="004D302D">
              <w:rPr>
                <w:rFonts w:ascii="Verdana" w:hAnsi="Verdana"/>
              </w:rPr>
              <w:t>from the drop-down list</w:t>
            </w:r>
          </w:p>
        </w:tc>
      </w:tr>
      <w:tr w:rsidR="007E63DD" w:rsidTr="00B0380A">
        <w:trPr>
          <w:trHeight w:val="340"/>
        </w:trPr>
        <w:tc>
          <w:tcPr>
            <w:tcW w:w="2689" w:type="dxa"/>
          </w:tcPr>
          <w:p w:rsidR="007E63DD" w:rsidRPr="00916CBA" w:rsidRDefault="007E63DD" w:rsidP="00B0380A">
            <w:pPr>
              <w:rPr>
                <w:rFonts w:ascii="Verdana" w:hAnsi="Verdana"/>
              </w:rPr>
            </w:pPr>
            <w:r w:rsidRPr="004D302D">
              <w:rPr>
                <w:rFonts w:ascii="Verdana" w:hAnsi="Verdana"/>
                <w:b/>
              </w:rPr>
              <w:t>Title</w:t>
            </w:r>
          </w:p>
        </w:tc>
        <w:tc>
          <w:tcPr>
            <w:tcW w:w="6918" w:type="dxa"/>
          </w:tcPr>
          <w:p w:rsidR="007E63DD" w:rsidRPr="00916CBA" w:rsidRDefault="007E63DD" w:rsidP="00B0380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</w:rPr>
              <w:t>Enter a Title (this is what the employee will see)</w:t>
            </w:r>
          </w:p>
          <w:p w:rsidR="007E63DD" w:rsidRDefault="007E63DD" w:rsidP="00B0380A">
            <w:pPr>
              <w:jc w:val="right"/>
              <w:rPr>
                <w:rFonts w:ascii="Verdana" w:hAnsi="Verdana"/>
              </w:rPr>
            </w:pPr>
          </w:p>
        </w:tc>
      </w:tr>
      <w:tr w:rsidR="007E63DD" w:rsidTr="00B0380A">
        <w:trPr>
          <w:trHeight w:val="340"/>
        </w:trPr>
        <w:tc>
          <w:tcPr>
            <w:tcW w:w="2689" w:type="dxa"/>
          </w:tcPr>
          <w:p w:rsidR="007E63DD" w:rsidRPr="00916CBA" w:rsidRDefault="007E63DD" w:rsidP="00B0380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Available on Day</w:t>
            </w:r>
          </w:p>
        </w:tc>
        <w:tc>
          <w:tcPr>
            <w:tcW w:w="6918" w:type="dxa"/>
          </w:tcPr>
          <w:p w:rsidR="007E63DD" w:rsidRPr="00916CBA" w:rsidRDefault="007E63DD" w:rsidP="00B0380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</w:t>
            </w:r>
            <w:r w:rsidRPr="00916CBA">
              <w:rPr>
                <w:rFonts w:ascii="Verdana" w:hAnsi="Verdana"/>
              </w:rPr>
              <w:t>nter the relevant day, usually 0 (this determines how many days after their start date the employee will see this item)</w:t>
            </w:r>
          </w:p>
          <w:p w:rsidR="007E63DD" w:rsidRPr="00332B8D" w:rsidRDefault="007E63DD" w:rsidP="00B0380A">
            <w:pPr>
              <w:rPr>
                <w:rFonts w:ascii="Verdana" w:hAnsi="Verdana"/>
                <w:noProof/>
                <w:lang w:val="en-GB" w:eastAsia="en-GB"/>
              </w:rPr>
            </w:pPr>
          </w:p>
        </w:tc>
      </w:tr>
      <w:tr w:rsidR="007E63DD" w:rsidTr="00B0380A">
        <w:trPr>
          <w:trHeight w:val="340"/>
        </w:trPr>
        <w:tc>
          <w:tcPr>
            <w:tcW w:w="2689" w:type="dxa"/>
          </w:tcPr>
          <w:p w:rsidR="007E63DD" w:rsidRPr="00916CBA" w:rsidRDefault="007E63DD" w:rsidP="00B0380A">
            <w:pPr>
              <w:rPr>
                <w:rFonts w:ascii="Verdana" w:hAnsi="Verdana"/>
              </w:rPr>
            </w:pPr>
            <w:r w:rsidRPr="00916CBA">
              <w:rPr>
                <w:rFonts w:ascii="Verdana" w:hAnsi="Verdana"/>
                <w:b/>
              </w:rPr>
              <w:t>Optional Information</w:t>
            </w:r>
          </w:p>
        </w:tc>
        <w:tc>
          <w:tcPr>
            <w:tcW w:w="6918" w:type="dxa"/>
          </w:tcPr>
          <w:p w:rsidR="007E63DD" w:rsidRDefault="007E63DD" w:rsidP="00B0380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</w:t>
            </w:r>
            <w:r w:rsidRPr="00332B8D">
              <w:rPr>
                <w:rFonts w:ascii="Verdana" w:hAnsi="Verdana"/>
              </w:rPr>
              <w:t xml:space="preserve">nter text and format as required. </w:t>
            </w:r>
            <w:r>
              <w:rPr>
                <w:rFonts w:ascii="Verdana" w:hAnsi="Verdana"/>
              </w:rPr>
              <w:t>E</w:t>
            </w:r>
            <w:r w:rsidRPr="00332B8D">
              <w:rPr>
                <w:rFonts w:ascii="Verdana" w:hAnsi="Verdana"/>
              </w:rPr>
              <w:t xml:space="preserve">diting tools </w:t>
            </w:r>
            <w:r>
              <w:rPr>
                <w:rFonts w:ascii="Verdana" w:hAnsi="Verdana"/>
              </w:rPr>
              <w:t xml:space="preserve">are available </w:t>
            </w:r>
            <w:r w:rsidRPr="00332B8D">
              <w:rPr>
                <w:rFonts w:ascii="Verdana" w:hAnsi="Verdana"/>
              </w:rPr>
              <w:t>as shown.</w:t>
            </w:r>
          </w:p>
          <w:p w:rsidR="007E63DD" w:rsidRPr="00332B8D" w:rsidRDefault="007E63DD" w:rsidP="00B0380A">
            <w:pPr>
              <w:rPr>
                <w:rFonts w:ascii="Verdana" w:hAnsi="Verdana"/>
                <w:noProof/>
                <w:lang w:val="en-GB" w:eastAsia="en-GB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7716F8" wp14:editId="35B8FCC4">
                  <wp:extent cx="4317291" cy="548640"/>
                  <wp:effectExtent l="19050" t="19050" r="26670" b="2286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t="28242" b="16003"/>
                          <a:stretch/>
                        </pic:blipFill>
                        <pic:spPr bwMode="auto">
                          <a:xfrm>
                            <a:off x="0" y="0"/>
                            <a:ext cx="4320000" cy="548984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5B9BD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3163" w:rsidRPr="00332B8D" w:rsidRDefault="00553163" w:rsidP="00553163">
      <w:pPr>
        <w:rPr>
          <w:rFonts w:ascii="Verdana" w:hAnsi="Verdana"/>
        </w:rPr>
      </w:pPr>
    </w:p>
    <w:p w:rsidR="006574C8" w:rsidRPr="00332B8D" w:rsidRDefault="006574C8" w:rsidP="006574C8">
      <w:pPr>
        <w:rPr>
          <w:rFonts w:ascii="Verdana" w:hAnsi="Verdana"/>
        </w:rPr>
      </w:pPr>
    </w:p>
    <w:p w:rsidR="006574C8" w:rsidRPr="007E63DD" w:rsidRDefault="006574C8" w:rsidP="00E645F3">
      <w:pPr>
        <w:pStyle w:val="ListParagraph"/>
        <w:numPr>
          <w:ilvl w:val="0"/>
          <w:numId w:val="10"/>
        </w:numPr>
        <w:rPr>
          <w:rFonts w:ascii="Verdana" w:hAnsi="Verdana"/>
          <w:b/>
          <w:color w:val="92D050"/>
        </w:rPr>
      </w:pPr>
      <w:r w:rsidRPr="007E63DD">
        <w:rPr>
          <w:rFonts w:ascii="Verdana" w:hAnsi="Verdana"/>
          <w:b/>
          <w:color w:val="92D050"/>
        </w:rPr>
        <w:t>SAVE</w:t>
      </w:r>
    </w:p>
    <w:p w:rsidR="006574C8" w:rsidRPr="00332B8D" w:rsidRDefault="006574C8" w:rsidP="006574C8">
      <w:pPr>
        <w:rPr>
          <w:rFonts w:ascii="Verdana" w:hAnsi="Verdana"/>
        </w:rPr>
      </w:pPr>
    </w:p>
    <w:p w:rsidR="006574C8" w:rsidRPr="00332B8D" w:rsidRDefault="006574C8" w:rsidP="006574C8">
      <w:pPr>
        <w:rPr>
          <w:rFonts w:ascii="Verdana" w:hAnsi="Verdana"/>
        </w:rPr>
      </w:pPr>
    </w:p>
    <w:p w:rsidR="006574C8" w:rsidRPr="00332B8D" w:rsidRDefault="000D049A" w:rsidP="008A6412">
      <w:pPr>
        <w:pStyle w:val="Heading2"/>
      </w:pPr>
      <w:bookmarkStart w:id="19" w:name="_Toc126327358"/>
      <w:r w:rsidRPr="00332B8D">
        <w:t>Adding</w:t>
      </w:r>
      <w:r w:rsidR="006574C8" w:rsidRPr="00332B8D">
        <w:t xml:space="preserve"> </w:t>
      </w:r>
      <w:r w:rsidR="0010095A">
        <w:t>a s</w:t>
      </w:r>
      <w:r w:rsidR="006574C8" w:rsidRPr="00332B8D">
        <w:t>urvey</w:t>
      </w:r>
      <w:bookmarkEnd w:id="19"/>
    </w:p>
    <w:p w:rsidR="006574C8" w:rsidRDefault="006574C8" w:rsidP="006574C8">
      <w:pPr>
        <w:rPr>
          <w:rFonts w:ascii="Verdana" w:hAnsi="Verdana"/>
        </w:rPr>
      </w:pPr>
    </w:p>
    <w:tbl>
      <w:tblPr>
        <w:tblW w:w="96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1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26"/>
        <w:gridCol w:w="8908"/>
      </w:tblGrid>
      <w:tr w:rsidR="00F12127" w:rsidRPr="00F12127" w:rsidTr="00B0380A">
        <w:trPr>
          <w:trHeight w:hRule="exact" w:val="680"/>
        </w:trPr>
        <w:tc>
          <w:tcPr>
            <w:tcW w:w="726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1" w:themeFillTint="33"/>
            <w:vAlign w:val="center"/>
          </w:tcPr>
          <w:p w:rsidR="00F12127" w:rsidRPr="00F12127" w:rsidRDefault="00F12127" w:rsidP="00F12127">
            <w:pPr>
              <w:rPr>
                <w:rFonts w:ascii="Verdana" w:hAnsi="Verdana"/>
                <w:lang w:val="en-GB"/>
              </w:rPr>
            </w:pPr>
            <w:r w:rsidRPr="00F12127">
              <w:rPr>
                <w:rFonts w:ascii="Verdana" w:hAnsi="Verdana"/>
                <w:noProof/>
                <w:lang w:val="en-GB"/>
              </w:rPr>
              <w:drawing>
                <wp:inline distT="0" distB="0" distL="0" distR="0" wp14:anchorId="39014AF3" wp14:editId="01A5272B">
                  <wp:extent cx="299078" cy="288000"/>
                  <wp:effectExtent l="0" t="0" r="0" b="0"/>
                  <wp:docPr id="3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1" w:themeFillTint="33"/>
            <w:vAlign w:val="center"/>
          </w:tcPr>
          <w:p w:rsidR="00F12127" w:rsidRPr="00F12127" w:rsidRDefault="00F12127" w:rsidP="00F12127">
            <w:pPr>
              <w:rPr>
                <w:rFonts w:ascii="Verdana" w:hAnsi="Verdana"/>
                <w:lang w:val="en-GB"/>
              </w:rPr>
            </w:pPr>
            <w:r w:rsidRPr="00F12127">
              <w:rPr>
                <w:rFonts w:ascii="Verdana" w:hAnsi="Verdana"/>
                <w:lang w:val="en-GB"/>
              </w:rPr>
              <w:t xml:space="preserve">Guidance on creating surveys is in section </w:t>
            </w:r>
            <w:r>
              <w:rPr>
                <w:rFonts w:ascii="Verdana" w:hAnsi="Verdana"/>
                <w:lang w:val="en-GB"/>
              </w:rPr>
              <w:t>C</w:t>
            </w:r>
            <w:r w:rsidRPr="00F12127">
              <w:rPr>
                <w:rFonts w:ascii="Verdana" w:hAnsi="Verdana"/>
                <w:lang w:val="en-GB"/>
              </w:rPr>
              <w:t>3</w:t>
            </w:r>
          </w:p>
        </w:tc>
      </w:tr>
    </w:tbl>
    <w:p w:rsidR="00F12127" w:rsidRDefault="00F12127" w:rsidP="006574C8">
      <w:pPr>
        <w:rPr>
          <w:rFonts w:ascii="Verdana" w:hAnsi="Verdana"/>
        </w:rPr>
      </w:pPr>
    </w:p>
    <w:p w:rsidR="006574C8" w:rsidRDefault="006574C8" w:rsidP="006574C8">
      <w:pPr>
        <w:rPr>
          <w:rFonts w:ascii="Verdana" w:hAnsi="Verdana"/>
        </w:rPr>
      </w:pPr>
    </w:p>
    <w:tbl>
      <w:tblPr>
        <w:tblStyle w:val="TableGrid"/>
        <w:tblW w:w="9634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634"/>
      </w:tblGrid>
      <w:tr w:rsidR="00D42532" w:rsidRPr="00D42532" w:rsidTr="00D42532">
        <w:trPr>
          <w:trHeight w:val="340"/>
        </w:trPr>
        <w:tc>
          <w:tcPr>
            <w:tcW w:w="9634" w:type="dxa"/>
            <w:shd w:val="clear" w:color="auto" w:fill="222A35" w:themeFill="text2" w:themeFillShade="80"/>
            <w:vAlign w:val="center"/>
          </w:tcPr>
          <w:p w:rsidR="00D42532" w:rsidRPr="00D42532" w:rsidRDefault="00D42532" w:rsidP="00D42532">
            <w:pPr>
              <w:rPr>
                <w:rStyle w:val="Strong"/>
                <w:rFonts w:ascii="Verdana" w:hAnsi="Verdana"/>
                <w:b w:val="0"/>
                <w:bCs w:val="0"/>
              </w:rPr>
            </w:pPr>
            <w:r w:rsidRPr="00D42532">
              <w:rPr>
                <w:rFonts w:ascii="Verdana" w:hAnsi="Verdana"/>
                <w:b/>
              </w:rPr>
              <w:t>Administrator Dashboard &gt; Admin &gt; Social Hub Configuration &gt; Checklist</w:t>
            </w:r>
          </w:p>
        </w:tc>
      </w:tr>
    </w:tbl>
    <w:p w:rsidR="00D42532" w:rsidRDefault="00D42532" w:rsidP="006574C8">
      <w:pPr>
        <w:rPr>
          <w:rFonts w:ascii="Verdana" w:hAnsi="Verdana"/>
        </w:rPr>
      </w:pPr>
    </w:p>
    <w:p w:rsidR="006574C8" w:rsidRPr="00332B8D" w:rsidRDefault="006574C8" w:rsidP="00E645F3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Click on </w:t>
      </w:r>
      <w:r w:rsidRPr="00332B8D">
        <w:rPr>
          <w:rFonts w:ascii="Verdana" w:hAnsi="Verdana"/>
          <w:b/>
          <w:color w:val="2E74B5" w:themeColor="accent1" w:themeShade="BF"/>
        </w:rPr>
        <w:t>ADD ITEM</w:t>
      </w:r>
    </w:p>
    <w:p w:rsidR="006574C8" w:rsidRPr="00332B8D" w:rsidRDefault="006574C8" w:rsidP="006574C8">
      <w:pPr>
        <w:rPr>
          <w:rFonts w:ascii="Verdana" w:hAnsi="Verdana"/>
        </w:rPr>
      </w:pPr>
    </w:p>
    <w:p w:rsidR="006574C8" w:rsidRPr="00332B8D" w:rsidRDefault="00534F64" w:rsidP="00E645F3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332B8D">
        <w:rPr>
          <w:rFonts w:ascii="Verdana" w:hAnsi="Verdana"/>
        </w:rPr>
        <w:t>Under</w:t>
      </w:r>
      <w:r w:rsidR="006574C8" w:rsidRPr="00332B8D">
        <w:rPr>
          <w:rFonts w:ascii="Verdana" w:hAnsi="Verdana"/>
        </w:rPr>
        <w:t xml:space="preserve"> </w:t>
      </w:r>
      <w:r w:rsidR="006574C8" w:rsidRPr="00332B8D">
        <w:rPr>
          <w:rFonts w:ascii="Verdana" w:hAnsi="Verdana"/>
          <w:b/>
        </w:rPr>
        <w:t>Item Type</w:t>
      </w:r>
      <w:r w:rsidR="006574C8" w:rsidRPr="00332B8D">
        <w:rPr>
          <w:rFonts w:ascii="Verdana" w:hAnsi="Verdana"/>
        </w:rPr>
        <w:t xml:space="preserve"> </w:t>
      </w:r>
      <w:r w:rsidRPr="00332B8D">
        <w:rPr>
          <w:rFonts w:ascii="Verdana" w:hAnsi="Verdana"/>
        </w:rPr>
        <w:t xml:space="preserve">select </w:t>
      </w:r>
      <w:r w:rsidR="006574C8" w:rsidRPr="00332B8D">
        <w:rPr>
          <w:rFonts w:ascii="Verdana" w:hAnsi="Verdana"/>
        </w:rPr>
        <w:t>'Surveys'</w:t>
      </w:r>
      <w:r w:rsidRPr="00332B8D">
        <w:rPr>
          <w:rFonts w:ascii="Verdana" w:hAnsi="Verdana"/>
        </w:rPr>
        <w:t xml:space="preserve"> from the </w:t>
      </w:r>
      <w:r w:rsidR="00233C31" w:rsidRPr="00332B8D">
        <w:rPr>
          <w:rFonts w:ascii="Verdana" w:hAnsi="Verdana"/>
        </w:rPr>
        <w:t>drop-down</w:t>
      </w:r>
      <w:r w:rsidRPr="00332B8D">
        <w:rPr>
          <w:rFonts w:ascii="Verdana" w:hAnsi="Verdana"/>
        </w:rPr>
        <w:t xml:space="preserve"> list</w:t>
      </w:r>
      <w:r w:rsidR="006574C8" w:rsidRPr="00332B8D">
        <w:rPr>
          <w:rFonts w:ascii="Verdana" w:hAnsi="Verdana"/>
        </w:rPr>
        <w:t xml:space="preserve">. </w:t>
      </w:r>
    </w:p>
    <w:p w:rsidR="006574C8" w:rsidRPr="00332B8D" w:rsidRDefault="006574C8" w:rsidP="006574C8">
      <w:pPr>
        <w:pStyle w:val="ListParagraph"/>
        <w:ind w:left="360"/>
        <w:rPr>
          <w:rFonts w:ascii="Verdana" w:hAnsi="Verdana"/>
        </w:rPr>
      </w:pPr>
    </w:p>
    <w:p w:rsidR="006574C8" w:rsidRPr="00332B8D" w:rsidRDefault="006574C8" w:rsidP="00E645F3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332B8D">
        <w:rPr>
          <w:rFonts w:ascii="Verdana" w:hAnsi="Verdana"/>
        </w:rPr>
        <w:t xml:space="preserve">In the </w:t>
      </w:r>
      <w:r w:rsidRPr="00332B8D">
        <w:rPr>
          <w:rFonts w:ascii="Verdana" w:hAnsi="Verdana"/>
          <w:b/>
        </w:rPr>
        <w:t>Onboarding Item</w:t>
      </w:r>
      <w:r w:rsidRPr="00332B8D">
        <w:rPr>
          <w:rFonts w:ascii="Verdana" w:hAnsi="Verdana"/>
        </w:rPr>
        <w:t xml:space="preserve"> field choose the relevant survey from the </w:t>
      </w:r>
      <w:r w:rsidR="00233C31" w:rsidRPr="00332B8D">
        <w:rPr>
          <w:rFonts w:ascii="Verdana" w:hAnsi="Verdana"/>
        </w:rPr>
        <w:t>drop-down</w:t>
      </w:r>
      <w:r w:rsidRPr="00332B8D">
        <w:rPr>
          <w:rFonts w:ascii="Verdana" w:hAnsi="Verdana"/>
        </w:rPr>
        <w:t xml:space="preserve"> list.</w:t>
      </w:r>
    </w:p>
    <w:p w:rsidR="006574C8" w:rsidRPr="00332B8D" w:rsidRDefault="006574C8" w:rsidP="006574C8">
      <w:pPr>
        <w:rPr>
          <w:rFonts w:ascii="Verdana" w:hAnsi="Verdana"/>
        </w:rPr>
      </w:pPr>
    </w:p>
    <w:p w:rsidR="006574C8" w:rsidRPr="00332B8D" w:rsidRDefault="000D049A" w:rsidP="00534F64">
      <w:pPr>
        <w:jc w:val="center"/>
        <w:rPr>
          <w:rFonts w:ascii="Verdana" w:hAnsi="Verdana"/>
        </w:rPr>
      </w:pPr>
      <w:r w:rsidRPr="00332B8D">
        <w:rPr>
          <w:rFonts w:ascii="Verdana" w:hAnsi="Verdana"/>
          <w:noProof/>
          <w:lang w:val="en-GB" w:eastAsia="en-GB"/>
        </w:rPr>
        <w:drawing>
          <wp:inline distT="0" distB="0" distL="0" distR="0">
            <wp:extent cx="4320000" cy="1503111"/>
            <wp:effectExtent l="19050" t="19050" r="23495" b="20955"/>
            <wp:docPr id="4" name="Picture 4" descr="C:\Users\admn2742\AppData\Local\Temp\SNAGHTMLa34c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a34c718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03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049A" w:rsidRPr="00332B8D" w:rsidRDefault="000D049A" w:rsidP="00534F64">
      <w:pPr>
        <w:jc w:val="center"/>
        <w:rPr>
          <w:rFonts w:ascii="Verdana" w:hAnsi="Verdana"/>
        </w:rPr>
      </w:pPr>
    </w:p>
    <w:p w:rsidR="000D049A" w:rsidRPr="00332B8D" w:rsidRDefault="000D049A" w:rsidP="00534F64">
      <w:pPr>
        <w:jc w:val="center"/>
        <w:rPr>
          <w:rFonts w:ascii="Verdana" w:hAnsi="Verdana"/>
        </w:rPr>
      </w:pPr>
    </w:p>
    <w:p w:rsidR="000D049A" w:rsidRPr="00332B8D" w:rsidRDefault="00233C31" w:rsidP="00233C31">
      <w:pPr>
        <w:shd w:val="clear" w:color="auto" w:fill="FFCDCD"/>
        <w:rPr>
          <w:rFonts w:ascii="Verdana" w:hAnsi="Verdana"/>
        </w:rPr>
      </w:pPr>
      <w:r w:rsidRPr="00233C31">
        <w:rPr>
          <w:rFonts w:ascii="Verdana" w:hAnsi="Verdana"/>
          <w:b/>
          <w:color w:val="FF0000"/>
          <w:sz w:val="28"/>
        </w:rPr>
        <w:t>!</w:t>
      </w:r>
      <w:r w:rsidR="00745EEF" w:rsidRPr="00233C31">
        <w:rPr>
          <w:rFonts w:ascii="Verdana" w:hAnsi="Verdana"/>
        </w:rPr>
        <w:t xml:space="preserve"> Don't add any text in the Optional Information section as this will not be displayed on the checklist.  All text required for a survey must be entered in the survey configuration screens.</w:t>
      </w:r>
    </w:p>
    <w:p w:rsidR="000D049A" w:rsidRDefault="000D049A" w:rsidP="00534F64">
      <w:pPr>
        <w:jc w:val="center"/>
        <w:rPr>
          <w:rFonts w:ascii="Verdana" w:hAnsi="Verdana"/>
        </w:rPr>
      </w:pPr>
    </w:p>
    <w:p w:rsidR="00C05B12" w:rsidRDefault="00C05B12" w:rsidP="00534F64">
      <w:pPr>
        <w:jc w:val="center"/>
        <w:rPr>
          <w:rFonts w:ascii="Verdana" w:hAnsi="Verdana"/>
        </w:rPr>
      </w:pPr>
    </w:p>
    <w:p w:rsidR="00C05B12" w:rsidRPr="00332B8D" w:rsidRDefault="00C05B12" w:rsidP="001116B2">
      <w:pPr>
        <w:pStyle w:val="Heading1"/>
      </w:pPr>
      <w:bookmarkStart w:id="20" w:name="_Toc126327359"/>
      <w:r>
        <w:t>Restricting access to tasks using the Staff Groups</w:t>
      </w:r>
      <w:bookmarkEnd w:id="20"/>
    </w:p>
    <w:p w:rsidR="00745EEF" w:rsidRDefault="00C05B12" w:rsidP="00C05B12">
      <w:pPr>
        <w:rPr>
          <w:rFonts w:ascii="Verdana" w:hAnsi="Verdana"/>
        </w:rPr>
      </w:pPr>
      <w:r>
        <w:rPr>
          <w:rFonts w:ascii="Verdana" w:hAnsi="Verdana"/>
        </w:rPr>
        <w:t xml:space="preserve">This </w:t>
      </w:r>
    </w:p>
    <w:p w:rsidR="00C05B12" w:rsidRDefault="00C05B12" w:rsidP="00534F64">
      <w:pPr>
        <w:jc w:val="center"/>
        <w:rPr>
          <w:rFonts w:ascii="Verdana" w:hAnsi="Verdana"/>
        </w:rPr>
      </w:pPr>
    </w:p>
    <w:p w:rsidR="00C05B12" w:rsidRPr="00332B8D" w:rsidRDefault="00C05B12" w:rsidP="00534F64">
      <w:pPr>
        <w:jc w:val="center"/>
        <w:rPr>
          <w:rFonts w:ascii="Verdana" w:hAnsi="Verdana"/>
        </w:rPr>
      </w:pPr>
    </w:p>
    <w:p w:rsidR="00C05B12" w:rsidRDefault="00C13B7C" w:rsidP="001116B2">
      <w:pPr>
        <w:pStyle w:val="Heading1"/>
      </w:pPr>
      <w:bookmarkStart w:id="21" w:name="_Toc126327360"/>
      <w:r w:rsidRPr="00332B8D">
        <w:lastRenderedPageBreak/>
        <w:t>Activate</w:t>
      </w:r>
      <w:bookmarkEnd w:id="21"/>
      <w:r w:rsidRPr="00332B8D">
        <w:t xml:space="preserve"> </w:t>
      </w:r>
    </w:p>
    <w:p w:rsidR="000D049A" w:rsidRDefault="00C05B12" w:rsidP="00C05B12">
      <w:pPr>
        <w:rPr>
          <w:rFonts w:ascii="Verdana" w:hAnsi="Verdana"/>
        </w:rPr>
      </w:pPr>
      <w:r w:rsidRPr="00C05B12">
        <w:rPr>
          <w:rFonts w:ascii="Verdana" w:hAnsi="Verdana"/>
        </w:rPr>
        <w:t xml:space="preserve">This is the last step and once you have activated the checklist </w:t>
      </w:r>
      <w:r>
        <w:rPr>
          <w:rFonts w:ascii="Verdana" w:hAnsi="Verdana"/>
        </w:rPr>
        <w:t>it will immediately be visible to eligible employees in ESS.</w:t>
      </w:r>
    </w:p>
    <w:p w:rsidR="00C05B12" w:rsidRDefault="00C05B12" w:rsidP="00C05B12">
      <w:pPr>
        <w:rPr>
          <w:rFonts w:ascii="Verdana" w:hAnsi="Verdana"/>
        </w:rPr>
      </w:pPr>
    </w:p>
    <w:p w:rsidR="00FD2239" w:rsidRDefault="00C05B12" w:rsidP="00C05B12">
      <w:pPr>
        <w:rPr>
          <w:rFonts w:ascii="Verdana" w:hAnsi="Verdana"/>
        </w:rPr>
      </w:pPr>
      <w:r>
        <w:rPr>
          <w:rFonts w:ascii="Verdana" w:hAnsi="Verdana"/>
        </w:rPr>
        <w:t xml:space="preserve">An overnight job will run to mark the tasks for all ineligible employees as completed. </w:t>
      </w:r>
    </w:p>
    <w:p w:rsidR="00FD2239" w:rsidRDefault="00FD2239" w:rsidP="00FD2239">
      <w:pPr>
        <w:rPr>
          <w:rFonts w:ascii="Verdana" w:hAnsi="Verdana"/>
        </w:rPr>
      </w:pPr>
    </w:p>
    <w:p w:rsidR="00FD2239" w:rsidRPr="0066749E" w:rsidRDefault="00FD2239" w:rsidP="00FD2239">
      <w:pPr>
        <w:rPr>
          <w:rStyle w:val="Strong"/>
          <w:rFonts w:ascii="Verdana" w:hAnsi="Verdana"/>
          <w:color w:val="000000" w:themeColor="text1"/>
        </w:rPr>
      </w:pPr>
      <w:r w:rsidRPr="0066749E">
        <w:rPr>
          <w:rStyle w:val="Strong"/>
          <w:rFonts w:ascii="Verdana" w:hAnsi="Verdana"/>
          <w:color w:val="000000" w:themeColor="text1"/>
        </w:rPr>
        <w:t>Go to</w:t>
      </w:r>
      <w:r>
        <w:rPr>
          <w:rStyle w:val="Strong"/>
          <w:rFonts w:ascii="Verdana" w:hAnsi="Verdana"/>
          <w:b w:val="0"/>
          <w:color w:val="000000" w:themeColor="text1"/>
        </w:rPr>
        <w:t xml:space="preserve"> </w:t>
      </w:r>
      <w:r w:rsidRPr="0066749E">
        <w:rPr>
          <w:rStyle w:val="Strong"/>
          <w:rFonts w:ascii="Verdana" w:hAnsi="Verdana"/>
          <w:color w:val="000000" w:themeColor="text1"/>
        </w:rPr>
        <w:t xml:space="preserve">Administrator Dashboard &gt; Admin &gt; Social Hub </w:t>
      </w:r>
      <w:r>
        <w:rPr>
          <w:rStyle w:val="Strong"/>
          <w:rFonts w:ascii="Verdana" w:hAnsi="Verdana"/>
          <w:color w:val="000000" w:themeColor="text1"/>
        </w:rPr>
        <w:t>Configuration &gt;Activate</w:t>
      </w:r>
    </w:p>
    <w:p w:rsidR="00FD2239" w:rsidRDefault="00FD2239" w:rsidP="00FD2239">
      <w:pPr>
        <w:rPr>
          <w:rFonts w:ascii="Verdana" w:hAnsi="Verdana"/>
        </w:rPr>
      </w:pPr>
    </w:p>
    <w:p w:rsidR="00FD2239" w:rsidRPr="00FD2239" w:rsidRDefault="00FD2239" w:rsidP="00E645F3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Pr="0074647F">
        <w:rPr>
          <w:rFonts w:ascii="Verdana" w:hAnsi="Verdana"/>
          <w:b/>
          <w:color w:val="5B9BD5" w:themeColor="accent1"/>
        </w:rPr>
        <w:t>VIEW</w:t>
      </w:r>
    </w:p>
    <w:p w:rsidR="00FD2239" w:rsidRDefault="00FD2239" w:rsidP="00FD2239">
      <w:pPr>
        <w:pStyle w:val="ListParagraph"/>
        <w:ind w:left="360"/>
        <w:rPr>
          <w:rFonts w:ascii="Verdana" w:hAnsi="Verdana"/>
        </w:rPr>
      </w:pPr>
    </w:p>
    <w:p w:rsidR="00FD2239" w:rsidRDefault="00FD2239" w:rsidP="00FD223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A5502D9" wp14:editId="4A5B0317">
            <wp:extent cx="1800000" cy="1575966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39" w:rsidRDefault="00FD2239" w:rsidP="00FD2239">
      <w:pPr>
        <w:rPr>
          <w:rFonts w:ascii="Verdana" w:hAnsi="Verdana"/>
        </w:rPr>
      </w:pPr>
    </w:p>
    <w:p w:rsidR="00FD2239" w:rsidRDefault="00FD2239" w:rsidP="00E645F3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Click on Enable</w:t>
      </w:r>
    </w:p>
    <w:p w:rsidR="00FD2239" w:rsidRDefault="00FD2239" w:rsidP="00FD2239">
      <w:pPr>
        <w:rPr>
          <w:rFonts w:ascii="Verdana" w:hAnsi="Verdana"/>
        </w:rPr>
      </w:pPr>
    </w:p>
    <w:p w:rsidR="00FD2239" w:rsidRDefault="00FD2239" w:rsidP="00FD223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20927568" wp14:editId="2DAEC769">
            <wp:extent cx="2160000" cy="1047273"/>
            <wp:effectExtent l="19050" t="19050" r="12065" b="196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472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2239" w:rsidRDefault="00FD2239" w:rsidP="00FD2239">
      <w:pPr>
        <w:rPr>
          <w:rFonts w:ascii="Verdana" w:hAnsi="Verdana"/>
        </w:rPr>
      </w:pPr>
    </w:p>
    <w:p w:rsidR="00FD2239" w:rsidRPr="0066749E" w:rsidRDefault="00FD2239" w:rsidP="00E645F3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 xml:space="preserve">Enter the Start (Effective) Date and click </w:t>
      </w:r>
      <w:r w:rsidRPr="0074647F">
        <w:rPr>
          <w:rFonts w:ascii="Verdana" w:hAnsi="Verdana"/>
          <w:b/>
          <w:color w:val="5B9BD5" w:themeColor="accent1"/>
        </w:rPr>
        <w:t>ENABLE</w:t>
      </w:r>
    </w:p>
    <w:p w:rsidR="00FD2239" w:rsidRDefault="00FD2239" w:rsidP="00FD2239">
      <w:pPr>
        <w:pStyle w:val="ListParagraph"/>
        <w:ind w:left="360"/>
        <w:rPr>
          <w:rFonts w:ascii="Verdana" w:hAnsi="Verdana"/>
        </w:rPr>
      </w:pPr>
    </w:p>
    <w:p w:rsidR="00FD2239" w:rsidRDefault="00FD2239" w:rsidP="00FD2239">
      <w:pPr>
        <w:pStyle w:val="ListParagraph"/>
        <w:ind w:left="360"/>
        <w:jc w:val="both"/>
        <w:rPr>
          <w:rFonts w:ascii="Verdana" w:hAnsi="Verdana"/>
        </w:rPr>
      </w:pPr>
      <w:r>
        <w:rPr>
          <w:noProof/>
        </w:rPr>
        <w:drawing>
          <wp:inline distT="0" distB="0" distL="0" distR="0" wp14:anchorId="2524DC91" wp14:editId="122E5CDA">
            <wp:extent cx="2160000" cy="1239879"/>
            <wp:effectExtent l="19050" t="19050" r="12065" b="177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398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2239" w:rsidRDefault="00FD2239" w:rsidP="00FD2239">
      <w:pPr>
        <w:pStyle w:val="ListParagraph"/>
        <w:ind w:left="360"/>
        <w:jc w:val="both"/>
        <w:rPr>
          <w:rFonts w:ascii="Verdana" w:hAnsi="Verdana"/>
        </w:rPr>
      </w:pPr>
    </w:p>
    <w:p w:rsidR="00FD2239" w:rsidRDefault="00FD2239" w:rsidP="00FD2239">
      <w:pPr>
        <w:pStyle w:val="ListParagraph"/>
        <w:ind w:left="360"/>
        <w:jc w:val="both"/>
        <w:rPr>
          <w:rFonts w:ascii="Verdana" w:hAnsi="Verdana"/>
        </w:rPr>
      </w:pPr>
      <w:r>
        <w:rPr>
          <w:noProof/>
        </w:rPr>
        <w:drawing>
          <wp:inline distT="0" distB="0" distL="0" distR="0" wp14:anchorId="17ACD730" wp14:editId="5CC8048F">
            <wp:extent cx="2517427" cy="625475"/>
            <wp:effectExtent l="19050" t="19050" r="16510" b="222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11954" t="35545" r="2964"/>
                    <a:stretch/>
                  </pic:blipFill>
                  <pic:spPr bwMode="auto">
                    <a:xfrm>
                      <a:off x="0" y="0"/>
                      <a:ext cx="2520063" cy="626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239" w:rsidRDefault="00FD2239" w:rsidP="00FD2239">
      <w:pPr>
        <w:rPr>
          <w:rFonts w:ascii="Verdana" w:hAnsi="Verdana"/>
        </w:rPr>
      </w:pPr>
    </w:p>
    <w:p w:rsidR="00FD2239" w:rsidRDefault="00FD2239" w:rsidP="00FD2239">
      <w:pPr>
        <w:rPr>
          <w:rFonts w:ascii="Verdana" w:hAnsi="Verdana"/>
        </w:rPr>
      </w:pPr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9072"/>
      </w:tblGrid>
      <w:tr w:rsidR="00FD2239" w:rsidRPr="0074647F" w:rsidTr="00FD2239">
        <w:trPr>
          <w:trHeight w:hRule="exact" w:val="907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:rsidR="00FD2239" w:rsidRPr="0074647F" w:rsidRDefault="00FD2239" w:rsidP="00C33A6A">
            <w:pPr>
              <w:rPr>
                <w:rFonts w:ascii="Verdana" w:hAnsi="Verdana"/>
                <w:lang w:val="en-GB"/>
              </w:rPr>
            </w:pPr>
            <w:r w:rsidRPr="0074647F">
              <w:rPr>
                <w:rFonts w:ascii="Verdana" w:hAnsi="Verdana"/>
                <w:noProof/>
                <w:lang w:val="en-GB"/>
              </w:rPr>
              <w:drawing>
                <wp:inline distT="0" distB="0" distL="0" distR="0" wp14:anchorId="0063BDAA" wp14:editId="0D6FE2D3">
                  <wp:extent cx="310154" cy="288000"/>
                  <wp:effectExtent l="0" t="0" r="0" b="0"/>
                  <wp:docPr id="7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:rsidR="00FD2239" w:rsidRPr="0074647F" w:rsidRDefault="00FD2239" w:rsidP="00C33A6A">
            <w:pPr>
              <w:rPr>
                <w:rFonts w:ascii="Verdana" w:hAnsi="Verdana"/>
                <w:lang w:val="en-GB"/>
              </w:rPr>
            </w:pPr>
            <w:r w:rsidRPr="0074647F">
              <w:rPr>
                <w:rFonts w:ascii="Verdana" w:hAnsi="Verdana"/>
                <w:b/>
                <w:lang w:val="en-GB"/>
              </w:rPr>
              <w:t>NB:</w:t>
            </w:r>
            <w:r w:rsidRPr="0074647F">
              <w:rPr>
                <w:rFonts w:ascii="Verdana" w:hAnsi="Verdana"/>
                <w:lang w:val="en-GB"/>
              </w:rPr>
              <w:t xml:space="preserve"> </w:t>
            </w:r>
            <w:r>
              <w:rPr>
                <w:rFonts w:ascii="Verdana" w:hAnsi="Verdana"/>
                <w:lang w:val="en-GB"/>
              </w:rPr>
              <w:t>As soon as</w:t>
            </w:r>
            <w:r w:rsidRPr="0074647F">
              <w:rPr>
                <w:rFonts w:ascii="Verdana" w:hAnsi="Verdana"/>
                <w:lang w:val="en-GB"/>
              </w:rPr>
              <w:t xml:space="preserve"> you have clicked </w:t>
            </w:r>
            <w:r>
              <w:rPr>
                <w:rFonts w:ascii="Verdana" w:hAnsi="Verdana"/>
                <w:lang w:val="en-GB"/>
              </w:rPr>
              <w:t>‘</w:t>
            </w:r>
            <w:r w:rsidRPr="0074647F">
              <w:rPr>
                <w:rFonts w:ascii="Verdana" w:hAnsi="Verdana"/>
                <w:lang w:val="en-GB"/>
              </w:rPr>
              <w:t>enabl</w:t>
            </w:r>
            <w:r>
              <w:rPr>
                <w:rFonts w:ascii="Verdana" w:hAnsi="Verdana"/>
                <w:lang w:val="en-GB"/>
              </w:rPr>
              <w:t xml:space="preserve">e’ the job will start to complete the checklists for all employees whose appointment started before the effective date. </w:t>
            </w:r>
          </w:p>
        </w:tc>
      </w:tr>
    </w:tbl>
    <w:p w:rsidR="00FD2239" w:rsidRDefault="00FD2239" w:rsidP="00FD2239">
      <w:pPr>
        <w:rPr>
          <w:rFonts w:ascii="Verdana" w:hAnsi="Verdana"/>
        </w:rPr>
      </w:pPr>
    </w:p>
    <w:p w:rsidR="00FD2239" w:rsidRPr="00332B8D" w:rsidRDefault="00FD2239" w:rsidP="00FD2239">
      <w:pPr>
        <w:rPr>
          <w:rFonts w:ascii="Verdana" w:hAnsi="Verdana"/>
        </w:rPr>
      </w:pPr>
    </w:p>
    <w:p w:rsidR="00C05B12" w:rsidRPr="00FD2239" w:rsidRDefault="00C05B12" w:rsidP="00FD2239">
      <w:pPr>
        <w:rPr>
          <w:rFonts w:ascii="Verdana" w:hAnsi="Verdana"/>
        </w:rPr>
      </w:pPr>
    </w:p>
    <w:sectPr w:rsidR="00C05B12" w:rsidRPr="00FD2239" w:rsidSect="00A7511D">
      <w:headerReference w:type="default" r:id="rId63"/>
      <w:pgSz w:w="12240" w:h="15840"/>
      <w:pgMar w:top="1134" w:right="1183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380A" w:rsidRDefault="00B0380A" w:rsidP="00C02111">
      <w:r>
        <w:separator/>
      </w:r>
    </w:p>
  </w:endnote>
  <w:endnote w:type="continuationSeparator" w:id="0">
    <w:p w:rsidR="00B0380A" w:rsidRDefault="00B0380A" w:rsidP="00C02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380A" w:rsidRDefault="00B0380A" w:rsidP="00C02111">
      <w:r>
        <w:separator/>
      </w:r>
    </w:p>
  </w:footnote>
  <w:footnote w:type="continuationSeparator" w:id="0">
    <w:p w:rsidR="00B0380A" w:rsidRDefault="00B0380A" w:rsidP="00C02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1F4E79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B0380A" w:rsidRPr="00756D65" w:rsidTr="00B0380A">
      <w:trPr>
        <w:trHeight w:val="999"/>
      </w:trPr>
      <w:tc>
        <w:tcPr>
          <w:tcW w:w="7154" w:type="dxa"/>
        </w:tcPr>
        <w:p w:rsidR="00B0380A" w:rsidRPr="00B0380A" w:rsidRDefault="00B0380A" w:rsidP="00AD546D">
          <w:pPr>
            <w:spacing w:before="360"/>
            <w:rPr>
              <w:rFonts w:ascii="Verdana" w:hAnsi="Verdana"/>
              <w:b/>
              <w:color w:val="323E4F" w:themeColor="text2" w:themeShade="BF"/>
              <w:sz w:val="32"/>
            </w:rPr>
          </w:pPr>
          <w:r w:rsidRPr="00B0380A">
            <w:rPr>
              <w:rFonts w:ascii="Verdana" w:hAnsi="Verdana"/>
              <w:b/>
              <w:color w:val="323E4F" w:themeColor="text2" w:themeShade="BF"/>
              <w:sz w:val="40"/>
            </w:rPr>
            <w:t xml:space="preserve">HOW TO </w:t>
          </w:r>
          <w:r w:rsidR="00025D78">
            <w:rPr>
              <w:rFonts w:ascii="Verdana" w:hAnsi="Verdana"/>
              <w:b/>
              <w:color w:val="323E4F" w:themeColor="text2" w:themeShade="BF"/>
              <w:sz w:val="40"/>
            </w:rPr>
            <w:t xml:space="preserve">- </w:t>
          </w:r>
          <w:r w:rsidRPr="00B0380A">
            <w:rPr>
              <w:rFonts w:ascii="Verdana" w:hAnsi="Verdana"/>
              <w:b/>
              <w:color w:val="323E4F" w:themeColor="text2" w:themeShade="BF"/>
              <w:sz w:val="40"/>
            </w:rPr>
            <w:t xml:space="preserve">Configure </w:t>
          </w:r>
          <w:r w:rsidR="00025D78">
            <w:rPr>
              <w:rFonts w:ascii="Verdana" w:hAnsi="Verdana"/>
              <w:b/>
              <w:color w:val="323E4F" w:themeColor="text2" w:themeShade="BF"/>
              <w:sz w:val="40"/>
            </w:rPr>
            <w:t xml:space="preserve">the Social Hub for </w:t>
          </w:r>
          <w:r w:rsidRPr="00B0380A">
            <w:rPr>
              <w:rFonts w:ascii="Verdana" w:hAnsi="Verdana"/>
              <w:b/>
              <w:color w:val="323E4F" w:themeColor="text2" w:themeShade="BF"/>
              <w:sz w:val="40"/>
            </w:rPr>
            <w:t xml:space="preserve">Onboarding  </w:t>
          </w:r>
        </w:p>
      </w:tc>
      <w:tc>
        <w:tcPr>
          <w:tcW w:w="1776" w:type="dxa"/>
        </w:tcPr>
        <w:p w:rsidR="00B0380A" w:rsidRPr="00756D65" w:rsidRDefault="00B0380A" w:rsidP="00AD546D">
          <w:pPr>
            <w:spacing w:before="120"/>
            <w:rPr>
              <w:rFonts w:eastAsia="Calibri"/>
              <w:color w:val="323E4F" w:themeColor="text2" w:themeShade="BF"/>
            </w:rPr>
          </w:pPr>
          <w:r w:rsidRPr="00756D65">
            <w:rPr>
              <w:rFonts w:eastAsia="Calibri"/>
              <w:noProof/>
              <w:color w:val="323E4F" w:themeColor="text2" w:themeShade="BF"/>
              <w:lang w:eastAsia="en-GB"/>
            </w:rPr>
            <w:drawing>
              <wp:inline distT="0" distB="0" distL="0" distR="0" wp14:anchorId="518F2170" wp14:editId="7B029974">
                <wp:extent cx="1023620" cy="495300"/>
                <wp:effectExtent l="0" t="0" r="0" b="0"/>
                <wp:docPr id="2" name="Picture 2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B0380A" w:rsidRDefault="00B038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210E3"/>
    <w:multiLevelType w:val="multilevel"/>
    <w:tmpl w:val="4E5A45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825B88"/>
    <w:multiLevelType w:val="hybridMultilevel"/>
    <w:tmpl w:val="23329732"/>
    <w:lvl w:ilvl="0" w:tplc="B9C2EB7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5D54C6"/>
    <w:multiLevelType w:val="hybridMultilevel"/>
    <w:tmpl w:val="90E64C58"/>
    <w:lvl w:ilvl="0" w:tplc="35E02326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665E8A"/>
    <w:multiLevelType w:val="hybridMultilevel"/>
    <w:tmpl w:val="90E64C58"/>
    <w:lvl w:ilvl="0" w:tplc="35E02326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220ED9"/>
    <w:multiLevelType w:val="hybridMultilevel"/>
    <w:tmpl w:val="0F12A1A6"/>
    <w:lvl w:ilvl="0" w:tplc="80ACE8AE">
      <w:start w:val="1"/>
      <w:numFmt w:val="decimal"/>
      <w:lvlText w:val="%1."/>
      <w:lvlJc w:val="left"/>
      <w:pPr>
        <w:ind w:left="624" w:hanging="624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6A5F6F"/>
    <w:multiLevelType w:val="hybridMultilevel"/>
    <w:tmpl w:val="0012F9FA"/>
    <w:lvl w:ilvl="0" w:tplc="76A89E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266693"/>
    <w:multiLevelType w:val="hybridMultilevel"/>
    <w:tmpl w:val="E9700496"/>
    <w:lvl w:ilvl="0" w:tplc="4F40CAD8">
      <w:start w:val="1"/>
      <w:numFmt w:val="decimal"/>
      <w:lvlText w:val="%1."/>
      <w:lvlJc w:val="left"/>
      <w:pPr>
        <w:ind w:left="624" w:hanging="624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4B1EE2"/>
    <w:multiLevelType w:val="multilevel"/>
    <w:tmpl w:val="7CE4CC1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CCF1F4D"/>
    <w:multiLevelType w:val="hybridMultilevel"/>
    <w:tmpl w:val="7DDE0B44"/>
    <w:lvl w:ilvl="0" w:tplc="35E02326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04B20"/>
    <w:multiLevelType w:val="hybridMultilevel"/>
    <w:tmpl w:val="FBB2A96E"/>
    <w:lvl w:ilvl="0" w:tplc="4F40CAD8">
      <w:start w:val="1"/>
      <w:numFmt w:val="decimal"/>
      <w:lvlText w:val="%1."/>
      <w:lvlJc w:val="left"/>
      <w:pPr>
        <w:ind w:left="624" w:hanging="624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D47276"/>
    <w:multiLevelType w:val="hybridMultilevel"/>
    <w:tmpl w:val="1CAC4F20"/>
    <w:lvl w:ilvl="0" w:tplc="4F40CAD8">
      <w:start w:val="1"/>
      <w:numFmt w:val="decimal"/>
      <w:lvlText w:val="%1."/>
      <w:lvlJc w:val="left"/>
      <w:pPr>
        <w:ind w:left="624" w:hanging="624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19633B"/>
    <w:multiLevelType w:val="hybridMultilevel"/>
    <w:tmpl w:val="D47417D4"/>
    <w:lvl w:ilvl="0" w:tplc="04F8E834">
      <w:start w:val="1"/>
      <w:numFmt w:val="decimal"/>
      <w:lvlText w:val="%1."/>
      <w:lvlJc w:val="left"/>
      <w:pPr>
        <w:ind w:left="624" w:hanging="624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DC0048"/>
    <w:multiLevelType w:val="hybridMultilevel"/>
    <w:tmpl w:val="080CEE96"/>
    <w:lvl w:ilvl="0" w:tplc="482C4D78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0"/>
    <w:lvlOverride w:ilvl="0">
      <w:startOverride w:val="1"/>
    </w:lvlOverride>
  </w:num>
  <w:num w:numId="6">
    <w:abstractNumId w:val="11"/>
  </w:num>
  <w:num w:numId="7">
    <w:abstractNumId w:val="10"/>
  </w:num>
  <w:num w:numId="8">
    <w:abstractNumId w:val="7"/>
  </w:num>
  <w:num w:numId="9">
    <w:abstractNumId w:val="6"/>
  </w:num>
  <w:num w:numId="10">
    <w:abstractNumId w:val="9"/>
  </w:num>
  <w:num w:numId="11">
    <w:abstractNumId w:val="1"/>
  </w:num>
  <w:num w:numId="12">
    <w:abstractNumId w:val="12"/>
  </w:num>
  <w:num w:numId="13">
    <w:abstractNumId w:val="2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084"/>
    <w:rsid w:val="00007E33"/>
    <w:rsid w:val="00025D78"/>
    <w:rsid w:val="0003612C"/>
    <w:rsid w:val="0006696C"/>
    <w:rsid w:val="000C7139"/>
    <w:rsid w:val="000D049A"/>
    <w:rsid w:val="000E0637"/>
    <w:rsid w:val="000E5174"/>
    <w:rsid w:val="000F15C0"/>
    <w:rsid w:val="0010095A"/>
    <w:rsid w:val="00103084"/>
    <w:rsid w:val="001116B2"/>
    <w:rsid w:val="00112EF7"/>
    <w:rsid w:val="001A33F7"/>
    <w:rsid w:val="001C4DBB"/>
    <w:rsid w:val="001F4FFD"/>
    <w:rsid w:val="0021309E"/>
    <w:rsid w:val="00233C31"/>
    <w:rsid w:val="00244F85"/>
    <w:rsid w:val="002B1BA8"/>
    <w:rsid w:val="002D096D"/>
    <w:rsid w:val="002F49F1"/>
    <w:rsid w:val="00332B8D"/>
    <w:rsid w:val="003973AB"/>
    <w:rsid w:val="003A3D6D"/>
    <w:rsid w:val="003B66FF"/>
    <w:rsid w:val="00481F93"/>
    <w:rsid w:val="004A434F"/>
    <w:rsid w:val="004D302D"/>
    <w:rsid w:val="00534F64"/>
    <w:rsid w:val="00553163"/>
    <w:rsid w:val="0059789C"/>
    <w:rsid w:val="00632210"/>
    <w:rsid w:val="00645252"/>
    <w:rsid w:val="006574C8"/>
    <w:rsid w:val="0066749E"/>
    <w:rsid w:val="006D3D74"/>
    <w:rsid w:val="007006F5"/>
    <w:rsid w:val="0070274D"/>
    <w:rsid w:val="00717F19"/>
    <w:rsid w:val="00745EEF"/>
    <w:rsid w:val="0074647F"/>
    <w:rsid w:val="00751E30"/>
    <w:rsid w:val="00762ED4"/>
    <w:rsid w:val="007A0867"/>
    <w:rsid w:val="007E63DD"/>
    <w:rsid w:val="00832C8E"/>
    <w:rsid w:val="0083569A"/>
    <w:rsid w:val="00881A1B"/>
    <w:rsid w:val="00885B02"/>
    <w:rsid w:val="008A6412"/>
    <w:rsid w:val="008E3F9C"/>
    <w:rsid w:val="009078EE"/>
    <w:rsid w:val="00911684"/>
    <w:rsid w:val="00916CBA"/>
    <w:rsid w:val="00942764"/>
    <w:rsid w:val="00957B49"/>
    <w:rsid w:val="0097488B"/>
    <w:rsid w:val="00984AE5"/>
    <w:rsid w:val="009B6F80"/>
    <w:rsid w:val="00A34921"/>
    <w:rsid w:val="00A7511D"/>
    <w:rsid w:val="00A9204E"/>
    <w:rsid w:val="00AA6626"/>
    <w:rsid w:val="00AD546D"/>
    <w:rsid w:val="00B0380A"/>
    <w:rsid w:val="00B43DF0"/>
    <w:rsid w:val="00BE1EC2"/>
    <w:rsid w:val="00BE397D"/>
    <w:rsid w:val="00C02111"/>
    <w:rsid w:val="00C05B12"/>
    <w:rsid w:val="00C13B7C"/>
    <w:rsid w:val="00C3718F"/>
    <w:rsid w:val="00CE272B"/>
    <w:rsid w:val="00D0208F"/>
    <w:rsid w:val="00D209B8"/>
    <w:rsid w:val="00D42532"/>
    <w:rsid w:val="00D80F60"/>
    <w:rsid w:val="00DD05B8"/>
    <w:rsid w:val="00DF38CA"/>
    <w:rsid w:val="00E611E9"/>
    <w:rsid w:val="00E645F3"/>
    <w:rsid w:val="00E85ED0"/>
    <w:rsid w:val="00EF697D"/>
    <w:rsid w:val="00F12127"/>
    <w:rsid w:val="00F21F0E"/>
    <w:rsid w:val="00FA006A"/>
    <w:rsid w:val="00FD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chartTrackingRefBased/>
  <w15:docId w15:val="{57845372-A53A-42FD-A4B9-CA09627C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ListParagraph"/>
    <w:next w:val="Normal"/>
    <w:link w:val="Heading1Char"/>
    <w:uiPriority w:val="9"/>
    <w:qFormat/>
    <w:rsid w:val="001116B2"/>
    <w:pPr>
      <w:numPr>
        <w:numId w:val="12"/>
      </w:numPr>
      <w:spacing w:after="240"/>
      <w:outlineLvl w:val="0"/>
    </w:pPr>
    <w:rPr>
      <w:rFonts w:ascii="Verdana" w:hAnsi="Verdana"/>
      <w:b/>
      <w:color w:val="2F5496" w:themeColor="accent5" w:themeShade="BF"/>
      <w:sz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A6412"/>
    <w:pPr>
      <w:numPr>
        <w:numId w:val="8"/>
      </w:numPr>
      <w:shd w:val="clear" w:color="auto" w:fill="E2EFD9" w:themeFill="accent6" w:themeFillTint="33"/>
      <w:outlineLvl w:val="1"/>
    </w:pPr>
    <w:rPr>
      <w:rFonts w:ascii="Verdana" w:hAnsi="Verdana"/>
      <w:b/>
      <w:color w:val="2F5496" w:themeColor="accent5" w:themeShade="BF"/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57B49"/>
    <w:pPr>
      <w:numPr>
        <w:ilvl w:val="1"/>
        <w:numId w:val="2"/>
      </w:numPr>
      <w:shd w:val="clear" w:color="auto" w:fill="E8EEF8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B2"/>
    <w:rPr>
      <w:rFonts w:ascii="Verdana" w:hAnsi="Verdana"/>
      <w:b/>
      <w:color w:val="2F5496" w:themeColor="accent5" w:themeShade="BF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6412"/>
    <w:rPr>
      <w:rFonts w:ascii="Verdana" w:hAnsi="Verdana"/>
      <w:b/>
      <w:color w:val="2F5496" w:themeColor="accent5" w:themeShade="BF"/>
      <w:sz w:val="24"/>
      <w:shd w:val="clear" w:color="auto" w:fill="E2EFD9" w:themeFill="accent6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57B49"/>
    <w:rPr>
      <w:rFonts w:ascii="Verdana" w:hAnsi="Verdana"/>
      <w:b/>
      <w:color w:val="2F5496" w:themeColor="accent5" w:themeShade="BF"/>
      <w:sz w:val="24"/>
      <w:shd w:val="clear" w:color="auto" w:fill="E8EEF8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59"/>
    <w:rsid w:val="00103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0C7139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AD546D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D54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46D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AD546D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D546D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FD2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n2742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08ea7e-558c-42a3-931d-a446507c991e" xsi:nil="true"/>
    <lcf76f155ced4ddcb4097134ff3c332f xmlns="edefc39a-69ee-44e3-ba3e-153c94fbe76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4873beb7-5857-4685-be1f-d57550cc96cc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03BCE11-4C5C-4124-B572-F6E21B617883}"/>
</file>

<file path=customXml/itemProps3.xml><?xml version="1.0" encoding="utf-8"?>
<ds:datastoreItem xmlns:ds="http://schemas.openxmlformats.org/officeDocument/2006/customXml" ds:itemID="{956C7655-5369-40C5-917D-52C9EF089293}"/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</TotalTime>
  <Pages>20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2</cp:revision>
  <dcterms:created xsi:type="dcterms:W3CDTF">2024-05-15T15:04:00Z</dcterms:created>
  <dcterms:modified xsi:type="dcterms:W3CDTF">2024-05-15T15:04:00Z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0x010100E2C20EFAD953B54CBDD76C4407D6B450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