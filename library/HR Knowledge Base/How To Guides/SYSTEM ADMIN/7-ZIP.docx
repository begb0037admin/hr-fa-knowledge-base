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04E" w:rsidRDefault="00074582">
      <w:r>
        <w:rPr>
          <w:noProof/>
          <w:lang w:val="en-GB" w:eastAsia="en-GB"/>
        </w:rPr>
        <w:drawing>
          <wp:inline distT="0" distB="0" distL="0" distR="0" wp14:anchorId="6856EF67" wp14:editId="5857FE32">
            <wp:extent cx="4319270" cy="5143481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865" t="13877" r="40162" b="12148"/>
                    <a:stretch/>
                  </pic:blipFill>
                  <pic:spPr bwMode="auto">
                    <a:xfrm>
                      <a:off x="0" y="0"/>
                      <a:ext cx="4320000" cy="514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4582" w:rsidRDefault="00074582">
      <w:bookmarkStart w:id="0" w:name="_GoBack"/>
      <w:r>
        <w:rPr>
          <w:noProof/>
          <w:lang w:val="en-GB" w:eastAsia="en-GB"/>
        </w:rPr>
        <w:lastRenderedPageBreak/>
        <w:drawing>
          <wp:inline distT="0" distB="0" distL="0" distR="0" wp14:anchorId="66B664BB" wp14:editId="4D1EF62C">
            <wp:extent cx="4408805" cy="40054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482" t="11396" r="40707" b="35757"/>
                    <a:stretch/>
                  </pic:blipFill>
                  <pic:spPr bwMode="auto">
                    <a:xfrm>
                      <a:off x="0" y="0"/>
                      <a:ext cx="4409772" cy="4006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74582" w:rsidRDefault="00074582">
      <w:r>
        <w:rPr>
          <w:noProof/>
          <w:lang w:val="en-GB" w:eastAsia="en-GB"/>
        </w:rPr>
        <w:drawing>
          <wp:inline distT="0" distB="0" distL="0" distR="0" wp14:anchorId="6A322105" wp14:editId="0D8E3D20">
            <wp:extent cx="4319751" cy="4678587"/>
            <wp:effectExtent l="0" t="0" r="508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053" t="25722" r="39877" b="6805"/>
                    <a:stretch/>
                  </pic:blipFill>
                  <pic:spPr bwMode="auto">
                    <a:xfrm>
                      <a:off x="0" y="0"/>
                      <a:ext cx="4320000" cy="4678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4582" w:rsidRDefault="00074582">
      <w:r>
        <w:rPr>
          <w:noProof/>
          <w:lang w:val="en-GB" w:eastAsia="en-GB"/>
        </w:rPr>
        <w:lastRenderedPageBreak/>
        <w:drawing>
          <wp:inline distT="0" distB="0" distL="0" distR="0" wp14:anchorId="7C4B62C6" wp14:editId="6AB74D5C">
            <wp:extent cx="4320000" cy="4103873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313" t="35734" r="39689"/>
                    <a:stretch/>
                  </pic:blipFill>
                  <pic:spPr bwMode="auto">
                    <a:xfrm>
                      <a:off x="0" y="0"/>
                      <a:ext cx="4320000" cy="4103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74582" w:rsidSect="00074582">
      <w:pgSz w:w="12240" w:h="15840"/>
      <w:pgMar w:top="1276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582"/>
    <w:rsid w:val="00074582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42BFBA7A"/>
  <w15:chartTrackingRefBased/>
  <w15:docId w15:val="{01C48900-7476-4D0A-BE24-E1AC6681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n2742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08ea7e-558c-42a3-931d-a446507c991e" xsi:nil="true"/>
    <lcf76f155ced4ddcb4097134ff3c332f xmlns="edefc39a-69ee-44e3-ba3e-153c94fbe7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C660F5-B5FC-482B-849C-F3D420EC3F59}"/>
</file>

<file path=customXml/itemProps2.xml><?xml version="1.0" encoding="utf-8"?>
<ds:datastoreItem xmlns:ds="http://schemas.openxmlformats.org/officeDocument/2006/customXml" ds:itemID="{53D2BE4D-4C95-48B5-AB82-E35E602E8E44}"/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7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Child</dc:creator>
  <cp:keywords/>
  <dc:description/>
  <cp:lastModifiedBy>Helen Child</cp:lastModifiedBy>
  <cp:revision>1</cp:revision>
  <dcterms:created xsi:type="dcterms:W3CDTF">2021-03-25T09:43:00Z</dcterms:created>
  <dcterms:modified xsi:type="dcterms:W3CDTF">2021-03-25T09:50:00Z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0x010100E2C20EFAD953B54CBDD76C4407D6B450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